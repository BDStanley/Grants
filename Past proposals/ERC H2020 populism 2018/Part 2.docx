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A82370" w14:textId="77777777" w:rsidR="009E43FE" w:rsidRPr="006B3A7E" w:rsidRDefault="0080277F" w:rsidP="00A26A3D">
      <w:pPr>
        <w:widowControl w:val="0"/>
        <w:autoSpaceDE w:val="0"/>
        <w:autoSpaceDN w:val="0"/>
        <w:adjustRightInd w:val="0"/>
        <w:spacing w:before="240" w:after="200" w:line="240" w:lineRule="auto"/>
        <w:ind w:right="-2"/>
        <w:jc w:val="both"/>
        <w:rPr>
          <w:rFonts w:ascii="Times New Roman" w:hAnsi="Times New Roman" w:cs="Times New Roman"/>
          <w:b/>
          <w:bCs/>
          <w:lang w:val="en-GB"/>
        </w:rPr>
      </w:pPr>
      <w:r w:rsidRPr="006B3A7E">
        <w:rPr>
          <w:rFonts w:ascii="Times New Roman" w:hAnsi="Times New Roman" w:cs="Times New Roman"/>
          <w:b/>
          <w:bCs/>
          <w:lang w:val="en-GB"/>
        </w:rPr>
        <w:t xml:space="preserve">2. </w:t>
      </w:r>
      <w:r w:rsidR="009E43FE" w:rsidRPr="006B3A7E">
        <w:rPr>
          <w:rFonts w:ascii="Times New Roman" w:hAnsi="Times New Roman" w:cs="Times New Roman"/>
          <w:b/>
          <w:bCs/>
          <w:lang w:val="en-GB"/>
        </w:rPr>
        <w:t>Impact</w:t>
      </w:r>
    </w:p>
    <w:p w14:paraId="69644CA3" w14:textId="77777777" w:rsidR="009E43FE" w:rsidRPr="006B3A7E" w:rsidRDefault="009E43FE" w:rsidP="00A26A3D">
      <w:pPr>
        <w:widowControl w:val="0"/>
        <w:autoSpaceDE w:val="0"/>
        <w:autoSpaceDN w:val="0"/>
        <w:adjustRightInd w:val="0"/>
        <w:spacing w:after="200" w:line="240" w:lineRule="auto"/>
        <w:ind w:left="709" w:right="-2" w:hanging="709"/>
        <w:jc w:val="both"/>
        <w:outlineLvl w:val="0"/>
        <w:rPr>
          <w:rFonts w:ascii="Times New Roman" w:hAnsi="Times New Roman" w:cs="Times New Roman"/>
          <w:b/>
          <w:bCs/>
          <w:lang w:val="en-GB"/>
        </w:rPr>
      </w:pPr>
      <w:r w:rsidRPr="006B3A7E">
        <w:rPr>
          <w:rFonts w:ascii="Times New Roman" w:hAnsi="Times New Roman" w:cs="Times New Roman"/>
          <w:b/>
          <w:bCs/>
          <w:lang w:val="en-GB"/>
        </w:rPr>
        <w:t>2.1</w:t>
      </w:r>
      <w:r w:rsidRPr="006B3A7E">
        <w:rPr>
          <w:rFonts w:ascii="Times New Roman" w:hAnsi="Times New Roman" w:cs="Times New Roman"/>
          <w:b/>
          <w:bCs/>
          <w:lang w:val="en-GB"/>
        </w:rPr>
        <w:tab/>
        <w:t xml:space="preserve">Expected impacts </w:t>
      </w:r>
    </w:p>
    <w:p w14:paraId="03215DAE" w14:textId="700B46E8" w:rsidR="00B5758B" w:rsidRPr="006B3A7E" w:rsidRDefault="00820A95" w:rsidP="00A26A3D">
      <w:pPr>
        <w:widowControl w:val="0"/>
        <w:autoSpaceDE w:val="0"/>
        <w:autoSpaceDN w:val="0"/>
        <w:adjustRightInd w:val="0"/>
        <w:spacing w:after="200" w:line="240" w:lineRule="auto"/>
        <w:ind w:right="-2"/>
        <w:jc w:val="both"/>
        <w:rPr>
          <w:rFonts w:ascii="Times New Roman" w:hAnsi="Times New Roman" w:cs="Times New Roman"/>
        </w:rPr>
      </w:pPr>
      <w:r w:rsidRPr="006B3A7E">
        <w:rPr>
          <w:rFonts w:ascii="Times New Roman" w:hAnsi="Times New Roman" w:cs="Times New Roman"/>
          <w:lang w:val="en-GB"/>
        </w:rPr>
        <w:t>The PODER project has been conceived and designed with a view of maximizing its impact on all issues listed in GOVERNANCE-03-2018.</w:t>
      </w:r>
      <w:r w:rsidR="003F0204" w:rsidRPr="006B3A7E">
        <w:rPr>
          <w:rFonts w:ascii="Times New Roman" w:hAnsi="Times New Roman" w:cs="Times New Roman"/>
          <w:lang w:val="en-GB"/>
        </w:rPr>
        <w:t xml:space="preserve"> The project is designed to have a </w:t>
      </w:r>
      <w:r w:rsidR="009536E0" w:rsidRPr="006B3A7E">
        <w:rPr>
          <w:rFonts w:ascii="Times New Roman" w:hAnsi="Times New Roman" w:cs="Times New Roman"/>
          <w:lang w:val="en-GB"/>
        </w:rPr>
        <w:t>long-lasting</w:t>
      </w:r>
      <w:r w:rsidR="003F0204" w:rsidRPr="006B3A7E">
        <w:rPr>
          <w:rFonts w:ascii="Times New Roman" w:hAnsi="Times New Roman" w:cs="Times New Roman"/>
          <w:lang w:val="en-GB"/>
        </w:rPr>
        <w:t xml:space="preserve"> impact among </w:t>
      </w:r>
      <w:r w:rsidRPr="006B3A7E">
        <w:rPr>
          <w:rFonts w:ascii="Times New Roman" w:hAnsi="Times New Roman" w:cs="Times New Roman"/>
          <w:lang w:val="en-GB"/>
        </w:rPr>
        <w:t>the scientific community</w:t>
      </w:r>
      <w:r w:rsidR="003F0204" w:rsidRPr="006B3A7E">
        <w:rPr>
          <w:rFonts w:ascii="Times New Roman" w:hAnsi="Times New Roman" w:cs="Times New Roman"/>
          <w:lang w:val="en-GB"/>
        </w:rPr>
        <w:t xml:space="preserve">, </w:t>
      </w:r>
      <w:r w:rsidRPr="006B3A7E">
        <w:rPr>
          <w:rFonts w:ascii="Times New Roman" w:hAnsi="Times New Roman" w:cs="Times New Roman"/>
          <w:lang w:val="en-GB"/>
        </w:rPr>
        <w:t xml:space="preserve">policy makers, knowledge-based professional such as journalists, teachers and </w:t>
      </w:r>
      <w:r w:rsidR="003F0204" w:rsidRPr="006B3A7E">
        <w:rPr>
          <w:rFonts w:ascii="Times New Roman" w:hAnsi="Times New Roman" w:cs="Times New Roman"/>
          <w:lang w:val="en-GB"/>
        </w:rPr>
        <w:t>analysts, as</w:t>
      </w:r>
      <w:r w:rsidRPr="006B3A7E">
        <w:rPr>
          <w:rFonts w:ascii="Times New Roman" w:hAnsi="Times New Roman" w:cs="Times New Roman"/>
          <w:lang w:val="en-GB"/>
        </w:rPr>
        <w:t xml:space="preserve"> </w:t>
      </w:r>
      <w:r w:rsidR="003F0204" w:rsidRPr="006B3A7E">
        <w:rPr>
          <w:rFonts w:ascii="Times New Roman" w:hAnsi="Times New Roman" w:cs="Times New Roman"/>
          <w:lang w:val="en-GB"/>
        </w:rPr>
        <w:t xml:space="preserve">well as among </w:t>
      </w:r>
      <w:r w:rsidRPr="006B3A7E">
        <w:rPr>
          <w:rFonts w:ascii="Times New Roman" w:hAnsi="Times New Roman" w:cs="Times New Roman"/>
          <w:lang w:val="en-GB"/>
        </w:rPr>
        <w:t>European citizens more generally.</w:t>
      </w:r>
      <w:r w:rsidR="003F0204" w:rsidRPr="006B3A7E">
        <w:rPr>
          <w:rFonts w:ascii="Times New Roman" w:hAnsi="Times New Roman" w:cs="Times New Roman"/>
          <w:lang w:val="en-GB"/>
        </w:rPr>
        <w:t xml:space="preserve"> </w:t>
      </w:r>
      <w:r w:rsidR="00095D1C" w:rsidRPr="006B3A7E">
        <w:rPr>
          <w:rFonts w:ascii="Times New Roman" w:hAnsi="Times New Roman" w:cs="Times New Roman"/>
        </w:rPr>
        <w:t xml:space="preserve">The project </w:t>
      </w:r>
      <w:r w:rsidR="00A813C9" w:rsidRPr="006B3A7E">
        <w:rPr>
          <w:rFonts w:ascii="Times New Roman" w:hAnsi="Times New Roman" w:cs="Times New Roman"/>
        </w:rPr>
        <w:t xml:space="preserve">is designed to conceptually and empirically </w:t>
      </w:r>
      <w:r w:rsidR="00A813C9" w:rsidRPr="006B3A7E">
        <w:rPr>
          <w:rFonts w:ascii="Times New Roman" w:hAnsi="Times New Roman" w:cs="Times New Roman"/>
          <w:lang w:val="en-GB"/>
        </w:rPr>
        <w:t>“</w:t>
      </w:r>
      <w:r w:rsidR="00A813C9" w:rsidRPr="006B3A7E">
        <w:rPr>
          <w:rFonts w:ascii="Times New Roman" w:hAnsi="Times New Roman" w:cs="Times New Roman"/>
        </w:rPr>
        <w:t>enhance the knowledge base on populism in comparative and historical perspective”</w:t>
      </w:r>
      <w:r w:rsidR="009536E0" w:rsidRPr="006B3A7E">
        <w:rPr>
          <w:rFonts w:ascii="Times New Roman" w:hAnsi="Times New Roman" w:cs="Times New Roman"/>
        </w:rPr>
        <w:t>, paying special attention to the interrelation</w:t>
      </w:r>
      <w:r w:rsidR="001A1EB3" w:rsidRPr="006B3A7E">
        <w:rPr>
          <w:rFonts w:ascii="Times New Roman" w:hAnsi="Times New Roman" w:cs="Times New Roman"/>
        </w:rPr>
        <w:t>ship</w:t>
      </w:r>
      <w:r w:rsidR="009536E0" w:rsidRPr="006B3A7E">
        <w:rPr>
          <w:rFonts w:ascii="Times New Roman" w:hAnsi="Times New Roman" w:cs="Times New Roman"/>
        </w:rPr>
        <w:t xml:space="preserve"> and tensions</w:t>
      </w:r>
      <w:r w:rsidR="001A1EB3" w:rsidRPr="006B3A7E">
        <w:rPr>
          <w:rFonts w:ascii="Times New Roman" w:hAnsi="Times New Roman" w:cs="Times New Roman"/>
        </w:rPr>
        <w:t xml:space="preserve"> generated</w:t>
      </w:r>
      <w:r w:rsidR="009536E0" w:rsidRPr="006B3A7E">
        <w:rPr>
          <w:rFonts w:ascii="Times New Roman" w:hAnsi="Times New Roman" w:cs="Times New Roman"/>
        </w:rPr>
        <w:t xml:space="preserve"> between populism</w:t>
      </w:r>
      <w:r w:rsidR="001A1EB3" w:rsidRPr="006B3A7E">
        <w:rPr>
          <w:rFonts w:ascii="Times New Roman" w:hAnsi="Times New Roman" w:cs="Times New Roman"/>
        </w:rPr>
        <w:t xml:space="preserve"> and</w:t>
      </w:r>
      <w:r w:rsidR="009536E0" w:rsidRPr="006B3A7E">
        <w:rPr>
          <w:rFonts w:ascii="Times New Roman" w:hAnsi="Times New Roman" w:cs="Times New Roman"/>
        </w:rPr>
        <w:t xml:space="preserve"> democracy</w:t>
      </w:r>
      <w:r w:rsidR="007A1438" w:rsidRPr="006B3A7E">
        <w:rPr>
          <w:rFonts w:ascii="Times New Roman" w:hAnsi="Times New Roman" w:cs="Times New Roman"/>
        </w:rPr>
        <w:t>,</w:t>
      </w:r>
      <w:r w:rsidR="00095D1C" w:rsidRPr="006B3A7E">
        <w:rPr>
          <w:rFonts w:ascii="Times New Roman" w:hAnsi="Times New Roman" w:cs="Times New Roman"/>
        </w:rPr>
        <w:t xml:space="preserve"> and </w:t>
      </w:r>
      <w:r w:rsidR="007A1438" w:rsidRPr="006B3A7E">
        <w:rPr>
          <w:rFonts w:ascii="Times New Roman" w:hAnsi="Times New Roman" w:cs="Times New Roman"/>
        </w:rPr>
        <w:t xml:space="preserve">to </w:t>
      </w:r>
      <w:r w:rsidR="00095D1C" w:rsidRPr="006B3A7E">
        <w:rPr>
          <w:rFonts w:ascii="Times New Roman" w:hAnsi="Times New Roman" w:cs="Times New Roman"/>
        </w:rPr>
        <w:t xml:space="preserve">the </w:t>
      </w:r>
      <w:r w:rsidR="007A1438" w:rsidRPr="006B3A7E">
        <w:rPr>
          <w:rFonts w:ascii="Times New Roman" w:hAnsi="Times New Roman" w:cs="Times New Roman"/>
        </w:rPr>
        <w:t xml:space="preserve">relationship between populism and the </w:t>
      </w:r>
      <w:r w:rsidR="00095D1C" w:rsidRPr="006B3A7E">
        <w:rPr>
          <w:rFonts w:ascii="Times New Roman" w:hAnsi="Times New Roman" w:cs="Times New Roman"/>
        </w:rPr>
        <w:t xml:space="preserve">different </w:t>
      </w:r>
      <w:r w:rsidR="006D62F3">
        <w:rPr>
          <w:rFonts w:ascii="Times New Roman" w:hAnsi="Times New Roman" w:cs="Times New Roman"/>
        </w:rPr>
        <w:t xml:space="preserve">structural </w:t>
      </w:r>
      <w:r w:rsidR="00095D1C" w:rsidRPr="006B3A7E">
        <w:rPr>
          <w:rFonts w:ascii="Times New Roman" w:hAnsi="Times New Roman" w:cs="Times New Roman"/>
        </w:rPr>
        <w:t>challenges (political, economic and cultural) that</w:t>
      </w:r>
      <w:r w:rsidR="001A1EB3" w:rsidRPr="006B3A7E">
        <w:rPr>
          <w:rFonts w:ascii="Times New Roman" w:hAnsi="Times New Roman" w:cs="Times New Roman"/>
        </w:rPr>
        <w:t xml:space="preserve"> Europe</w:t>
      </w:r>
      <w:r w:rsidR="00095D1C" w:rsidRPr="006B3A7E">
        <w:rPr>
          <w:rFonts w:ascii="Times New Roman" w:hAnsi="Times New Roman" w:cs="Times New Roman"/>
        </w:rPr>
        <w:t>an societies face</w:t>
      </w:r>
      <w:r w:rsidR="009536E0" w:rsidRPr="006B3A7E">
        <w:rPr>
          <w:rFonts w:ascii="Times New Roman" w:hAnsi="Times New Roman" w:cs="Times New Roman"/>
        </w:rPr>
        <w:t xml:space="preserve">. </w:t>
      </w:r>
      <w:r w:rsidR="001F65EE" w:rsidRPr="006B3A7E">
        <w:rPr>
          <w:rFonts w:ascii="Times New Roman" w:hAnsi="Times New Roman" w:cs="Times New Roman"/>
        </w:rPr>
        <w:t>This will be achieved in the following way.</w:t>
      </w:r>
      <w:r w:rsidR="00AF2CA1" w:rsidRPr="006B3A7E">
        <w:rPr>
          <w:rFonts w:ascii="Times New Roman" w:hAnsi="Times New Roman" w:cs="Times New Roman"/>
        </w:rPr>
        <w:t xml:space="preserve"> </w:t>
      </w:r>
      <w:r w:rsidR="001F65EE" w:rsidRPr="006B3A7E">
        <w:rPr>
          <w:rFonts w:ascii="Times New Roman" w:hAnsi="Times New Roman" w:cs="Times New Roman"/>
        </w:rPr>
        <w:t xml:space="preserve">From a conceptual </w:t>
      </w:r>
      <w:r w:rsidR="001A1EB3" w:rsidRPr="006B3A7E">
        <w:rPr>
          <w:rFonts w:ascii="Times New Roman" w:hAnsi="Times New Roman" w:cs="Times New Roman"/>
        </w:rPr>
        <w:t>standpoint,</w:t>
      </w:r>
      <w:r w:rsidR="001F65EE" w:rsidRPr="006B3A7E">
        <w:rPr>
          <w:rFonts w:ascii="Times New Roman" w:hAnsi="Times New Roman" w:cs="Times New Roman"/>
        </w:rPr>
        <w:t xml:space="preserve"> WP1 </w:t>
      </w:r>
      <w:r w:rsidR="009536E0" w:rsidRPr="006B3A7E">
        <w:rPr>
          <w:rFonts w:ascii="Times New Roman" w:hAnsi="Times New Roman" w:cs="Times New Roman"/>
        </w:rPr>
        <w:t xml:space="preserve">will focus on </w:t>
      </w:r>
      <w:r w:rsidR="009536E0" w:rsidRPr="006B3A7E">
        <w:rPr>
          <w:rFonts w:ascii="Times New Roman" w:hAnsi="Times New Roman" w:cs="Times New Roman"/>
          <w:b/>
        </w:rPr>
        <w:t>the historical evolution</w:t>
      </w:r>
      <w:r w:rsidR="001A1EB3" w:rsidRPr="006B3A7E">
        <w:rPr>
          <w:rFonts w:ascii="Times New Roman" w:hAnsi="Times New Roman" w:cs="Times New Roman"/>
          <w:b/>
        </w:rPr>
        <w:t xml:space="preserve"> and debates surrounding </w:t>
      </w:r>
      <w:r w:rsidR="009536E0" w:rsidRPr="006B3A7E">
        <w:rPr>
          <w:rFonts w:ascii="Times New Roman" w:hAnsi="Times New Roman" w:cs="Times New Roman"/>
          <w:b/>
        </w:rPr>
        <w:t>the conceptualization of populism</w:t>
      </w:r>
      <w:r w:rsidR="004A2218" w:rsidRPr="006B3A7E">
        <w:rPr>
          <w:rFonts w:ascii="Times New Roman" w:hAnsi="Times New Roman" w:cs="Times New Roman"/>
        </w:rPr>
        <w:t xml:space="preserve"> across disciplines</w:t>
      </w:r>
      <w:r w:rsidR="0034591C" w:rsidRPr="006B3A7E">
        <w:rPr>
          <w:rFonts w:ascii="Times New Roman" w:hAnsi="Times New Roman" w:cs="Times New Roman"/>
          <w:b/>
        </w:rPr>
        <w:t xml:space="preserve">. </w:t>
      </w:r>
      <w:r w:rsidR="00A657F5">
        <w:rPr>
          <w:rFonts w:ascii="Times New Roman" w:hAnsi="Times New Roman" w:cs="Times New Roman"/>
        </w:rPr>
        <w:t>This analysis will</w:t>
      </w:r>
      <w:r w:rsidR="0034591C" w:rsidRPr="006B3A7E">
        <w:rPr>
          <w:rFonts w:ascii="Times New Roman" w:hAnsi="Times New Roman" w:cs="Times New Roman"/>
        </w:rPr>
        <w:t xml:space="preserve"> </w:t>
      </w:r>
      <w:r w:rsidR="00320E8A" w:rsidRPr="006B3A7E">
        <w:rPr>
          <w:rFonts w:ascii="Times New Roman" w:hAnsi="Times New Roman" w:cs="Times New Roman"/>
        </w:rPr>
        <w:t>generate</w:t>
      </w:r>
      <w:r w:rsidR="0034591C" w:rsidRPr="006B3A7E">
        <w:rPr>
          <w:rFonts w:ascii="Times New Roman" w:hAnsi="Times New Roman" w:cs="Times New Roman"/>
        </w:rPr>
        <w:t xml:space="preserve"> an overview of the core definitory elements of populism from a theoretical </w:t>
      </w:r>
      <w:r w:rsidR="003C51B9" w:rsidRPr="006B3A7E">
        <w:rPr>
          <w:rFonts w:ascii="Times New Roman" w:hAnsi="Times New Roman" w:cs="Times New Roman"/>
        </w:rPr>
        <w:t>standpoint</w:t>
      </w:r>
      <w:r w:rsidR="00F34200">
        <w:rPr>
          <w:rFonts w:ascii="Times New Roman" w:hAnsi="Times New Roman" w:cs="Times New Roman"/>
        </w:rPr>
        <w:t>,</w:t>
      </w:r>
      <w:r w:rsidR="003C51B9" w:rsidRPr="006B3A7E">
        <w:rPr>
          <w:rFonts w:ascii="Times New Roman" w:hAnsi="Times New Roman" w:cs="Times New Roman"/>
        </w:rPr>
        <w:t xml:space="preserve"> and</w:t>
      </w:r>
      <w:r w:rsidR="003C51B9">
        <w:rPr>
          <w:rFonts w:ascii="Times New Roman" w:hAnsi="Times New Roman" w:cs="Times New Roman"/>
        </w:rPr>
        <w:t xml:space="preserve"> </w:t>
      </w:r>
      <w:r w:rsidR="00F34200">
        <w:rPr>
          <w:rFonts w:ascii="Times New Roman" w:hAnsi="Times New Roman" w:cs="Times New Roman"/>
        </w:rPr>
        <w:t xml:space="preserve">it will </w:t>
      </w:r>
      <w:r w:rsidR="003C51B9">
        <w:rPr>
          <w:rFonts w:ascii="Times New Roman" w:hAnsi="Times New Roman" w:cs="Times New Roman"/>
        </w:rPr>
        <w:t xml:space="preserve">assess how they relate to </w:t>
      </w:r>
      <w:r w:rsidR="002F6A59">
        <w:rPr>
          <w:rFonts w:ascii="Times New Roman" w:hAnsi="Times New Roman" w:cs="Times New Roman"/>
        </w:rPr>
        <w:t>the challenges European democracies are currently facing</w:t>
      </w:r>
      <w:r w:rsidR="00320E8A" w:rsidRPr="006B3A7E">
        <w:rPr>
          <w:rFonts w:ascii="Times New Roman" w:hAnsi="Times New Roman" w:cs="Times New Roman"/>
        </w:rPr>
        <w:t>.</w:t>
      </w:r>
      <w:r w:rsidR="007A1438" w:rsidRPr="006B3A7E">
        <w:rPr>
          <w:rFonts w:ascii="Times New Roman" w:hAnsi="Times New Roman" w:cs="Times New Roman"/>
        </w:rPr>
        <w:t xml:space="preserve"> The project’s </w:t>
      </w:r>
      <w:r w:rsidR="007A1438" w:rsidRPr="006B3A7E">
        <w:rPr>
          <w:rFonts w:ascii="Times New Roman" w:hAnsi="Times New Roman" w:cs="Times New Roman"/>
          <w:b/>
        </w:rPr>
        <w:t>comparative approach</w:t>
      </w:r>
      <w:r w:rsidR="007A1438" w:rsidRPr="006B3A7E">
        <w:rPr>
          <w:rFonts w:ascii="Times New Roman" w:hAnsi="Times New Roman" w:cs="Times New Roman"/>
        </w:rPr>
        <w:t xml:space="preserve"> will enable all stakeholders to</w:t>
      </w:r>
      <w:r w:rsidR="00EE2579" w:rsidRPr="006B3A7E">
        <w:rPr>
          <w:rFonts w:ascii="Times New Roman" w:hAnsi="Times New Roman" w:cs="Times New Roman"/>
        </w:rPr>
        <w:t xml:space="preserve"> better</w:t>
      </w:r>
      <w:r w:rsidR="007A1438" w:rsidRPr="006B3A7E">
        <w:rPr>
          <w:rFonts w:ascii="Times New Roman" w:hAnsi="Times New Roman" w:cs="Times New Roman"/>
        </w:rPr>
        <w:t xml:space="preserve"> understand the relationship between populism and </w:t>
      </w:r>
      <w:r w:rsidR="00323B02">
        <w:rPr>
          <w:rFonts w:ascii="Times New Roman" w:hAnsi="Times New Roman" w:cs="Times New Roman"/>
        </w:rPr>
        <w:t>these challenges</w:t>
      </w:r>
      <w:r w:rsidR="007A1438" w:rsidRPr="006B3A7E">
        <w:rPr>
          <w:rFonts w:ascii="Times New Roman" w:hAnsi="Times New Roman" w:cs="Times New Roman"/>
        </w:rPr>
        <w:t xml:space="preserve"> across </w:t>
      </w:r>
      <w:r w:rsidR="007A1438" w:rsidRPr="00F246F4">
        <w:rPr>
          <w:rFonts w:ascii="Times New Roman" w:hAnsi="Times New Roman" w:cs="Times New Roman"/>
          <w:highlight w:val="yellow"/>
        </w:rPr>
        <w:t>XX</w:t>
      </w:r>
      <w:r w:rsidR="007A1438" w:rsidRPr="006B3A7E">
        <w:rPr>
          <w:rFonts w:ascii="Times New Roman" w:hAnsi="Times New Roman" w:cs="Times New Roman"/>
        </w:rPr>
        <w:t xml:space="preserve"> European countries. </w:t>
      </w:r>
      <w:r w:rsidR="001A65B1">
        <w:rPr>
          <w:rFonts w:ascii="Times New Roman" w:hAnsi="Times New Roman" w:cs="Times New Roman"/>
        </w:rPr>
        <w:t xml:space="preserve">Through WP2, WP3 </w:t>
      </w:r>
      <w:r w:rsidR="006B3A7E">
        <w:rPr>
          <w:rFonts w:ascii="Times New Roman" w:hAnsi="Times New Roman" w:cs="Times New Roman"/>
        </w:rPr>
        <w:t xml:space="preserve">PODER will generate a rigorous and systematized </w:t>
      </w:r>
      <w:r w:rsidR="003C51B9" w:rsidRPr="001A65B1">
        <w:rPr>
          <w:rFonts w:ascii="Times New Roman" w:hAnsi="Times New Roman" w:cs="Times New Roman"/>
          <w:b/>
        </w:rPr>
        <w:t>account of the discourses and strategies</w:t>
      </w:r>
      <w:r w:rsidR="003C51B9">
        <w:rPr>
          <w:rFonts w:ascii="Times New Roman" w:hAnsi="Times New Roman" w:cs="Times New Roman"/>
        </w:rPr>
        <w:t xml:space="preserve"> </w:t>
      </w:r>
      <w:r w:rsidR="001A65B1">
        <w:rPr>
          <w:rFonts w:ascii="Times New Roman" w:hAnsi="Times New Roman" w:cs="Times New Roman"/>
        </w:rPr>
        <w:t xml:space="preserve">that populist actors employ </w:t>
      </w:r>
      <w:r w:rsidR="006D62F3">
        <w:rPr>
          <w:rFonts w:ascii="Times New Roman" w:hAnsi="Times New Roman" w:cs="Times New Roman"/>
        </w:rPr>
        <w:t>to exploit political, economic and cultural challenges</w:t>
      </w:r>
      <w:r w:rsidR="004D0C9A">
        <w:rPr>
          <w:rFonts w:ascii="Times New Roman" w:hAnsi="Times New Roman" w:cs="Times New Roman"/>
        </w:rPr>
        <w:t xml:space="preserve"> (and how their discourses and strategies can exacerbate/mitigate these challenges)</w:t>
      </w:r>
      <w:r w:rsidR="002E53C6">
        <w:rPr>
          <w:rFonts w:ascii="Times New Roman" w:hAnsi="Times New Roman" w:cs="Times New Roman"/>
        </w:rPr>
        <w:t>,</w:t>
      </w:r>
      <w:r w:rsidR="005F0E7E">
        <w:rPr>
          <w:rFonts w:ascii="Times New Roman" w:hAnsi="Times New Roman" w:cs="Times New Roman"/>
        </w:rPr>
        <w:t xml:space="preserve"> and how </w:t>
      </w:r>
      <w:r w:rsidR="002E53C6">
        <w:rPr>
          <w:rFonts w:ascii="Times New Roman" w:hAnsi="Times New Roman" w:cs="Times New Roman"/>
        </w:rPr>
        <w:t xml:space="preserve">all this might </w:t>
      </w:r>
      <w:r w:rsidR="005F0E7E">
        <w:rPr>
          <w:rFonts w:ascii="Times New Roman" w:hAnsi="Times New Roman" w:cs="Times New Roman"/>
        </w:rPr>
        <w:t>change when populists govern</w:t>
      </w:r>
      <w:r w:rsidR="00A27DD5">
        <w:rPr>
          <w:rFonts w:ascii="Times New Roman" w:hAnsi="Times New Roman" w:cs="Times New Roman"/>
        </w:rPr>
        <w:t xml:space="preserve"> or depending on the ideological leaning of populist actors</w:t>
      </w:r>
      <w:r w:rsidR="004D0C9A">
        <w:rPr>
          <w:rFonts w:ascii="Times New Roman" w:hAnsi="Times New Roman" w:cs="Times New Roman"/>
        </w:rPr>
        <w:t xml:space="preserve">. These analyses will also </w:t>
      </w:r>
      <w:r w:rsidR="007316F1">
        <w:rPr>
          <w:rFonts w:ascii="Times New Roman" w:hAnsi="Times New Roman" w:cs="Times New Roman"/>
        </w:rPr>
        <w:t xml:space="preserve">provide </w:t>
      </w:r>
      <w:r w:rsidR="004D0C9A">
        <w:rPr>
          <w:rFonts w:ascii="Times New Roman" w:hAnsi="Times New Roman" w:cs="Times New Roman"/>
        </w:rPr>
        <w:t xml:space="preserve">a </w:t>
      </w:r>
      <w:r w:rsidR="00F34200">
        <w:rPr>
          <w:rFonts w:ascii="Times New Roman" w:hAnsi="Times New Roman" w:cs="Times New Roman"/>
        </w:rPr>
        <w:t>systematic</w:t>
      </w:r>
      <w:r w:rsidR="004D0C9A">
        <w:rPr>
          <w:rFonts w:ascii="Times New Roman" w:hAnsi="Times New Roman" w:cs="Times New Roman"/>
        </w:rPr>
        <w:t xml:space="preserve"> </w:t>
      </w:r>
      <w:r w:rsidR="007316F1">
        <w:rPr>
          <w:rFonts w:ascii="Times New Roman" w:hAnsi="Times New Roman" w:cs="Times New Roman"/>
        </w:rPr>
        <w:t>overview of</w:t>
      </w:r>
      <w:r w:rsidR="004D0C9A">
        <w:rPr>
          <w:rFonts w:ascii="Times New Roman" w:hAnsi="Times New Roman" w:cs="Times New Roman"/>
        </w:rPr>
        <w:t xml:space="preserve"> how </w:t>
      </w:r>
      <w:r w:rsidR="004D0C9A" w:rsidRPr="007316F1">
        <w:rPr>
          <w:rFonts w:ascii="Times New Roman" w:hAnsi="Times New Roman" w:cs="Times New Roman"/>
          <w:b/>
        </w:rPr>
        <w:t>mainstream and anti-populist actors</w:t>
      </w:r>
      <w:r w:rsidR="004D0C9A">
        <w:rPr>
          <w:rFonts w:ascii="Times New Roman" w:hAnsi="Times New Roman" w:cs="Times New Roman"/>
        </w:rPr>
        <w:t xml:space="preserve"> </w:t>
      </w:r>
      <w:r w:rsidR="00F34200">
        <w:rPr>
          <w:rFonts w:ascii="Times New Roman" w:hAnsi="Times New Roman" w:cs="Times New Roman"/>
        </w:rPr>
        <w:t>attempt</w:t>
      </w:r>
      <w:r w:rsidR="004D0C9A">
        <w:rPr>
          <w:rFonts w:ascii="Times New Roman" w:hAnsi="Times New Roman" w:cs="Times New Roman"/>
        </w:rPr>
        <w:t xml:space="preserve"> to counteract the </w:t>
      </w:r>
      <w:r w:rsidR="00545ECC">
        <w:rPr>
          <w:rFonts w:ascii="Times New Roman" w:hAnsi="Times New Roman" w:cs="Times New Roman"/>
        </w:rPr>
        <w:t>growing popularity of populist actors</w:t>
      </w:r>
      <w:r w:rsidR="00B5758B">
        <w:rPr>
          <w:rFonts w:ascii="Times New Roman" w:hAnsi="Times New Roman" w:cs="Times New Roman"/>
        </w:rPr>
        <w:t xml:space="preserve"> and discourses</w:t>
      </w:r>
      <w:r w:rsidR="007316F1">
        <w:rPr>
          <w:rFonts w:ascii="Times New Roman" w:hAnsi="Times New Roman" w:cs="Times New Roman"/>
        </w:rPr>
        <w:t xml:space="preserve">. </w:t>
      </w:r>
      <w:r w:rsidR="00F34200">
        <w:rPr>
          <w:rFonts w:ascii="Times New Roman" w:hAnsi="Times New Roman" w:cs="Times New Roman"/>
        </w:rPr>
        <w:t xml:space="preserve">These analyses will </w:t>
      </w:r>
      <w:r w:rsidR="00B11E38">
        <w:rPr>
          <w:rFonts w:ascii="Times New Roman" w:hAnsi="Times New Roman" w:cs="Times New Roman"/>
          <w:b/>
        </w:rPr>
        <w:t>rise</w:t>
      </w:r>
      <w:r w:rsidR="002354D1" w:rsidRPr="002F6A59">
        <w:rPr>
          <w:rFonts w:ascii="Times New Roman" w:hAnsi="Times New Roman" w:cs="Times New Roman"/>
          <w:b/>
        </w:rPr>
        <w:t xml:space="preserve"> awareness</w:t>
      </w:r>
      <w:r w:rsidR="002354D1">
        <w:rPr>
          <w:rFonts w:ascii="Times New Roman" w:hAnsi="Times New Roman" w:cs="Times New Roman"/>
        </w:rPr>
        <w:t xml:space="preserve">, among all relevant stakeholders, of the </w:t>
      </w:r>
      <w:r w:rsidR="00B5758B">
        <w:rPr>
          <w:rFonts w:ascii="Times New Roman" w:hAnsi="Times New Roman" w:cs="Times New Roman"/>
        </w:rPr>
        <w:t xml:space="preserve">prevailing </w:t>
      </w:r>
      <w:r w:rsidR="002F6A59">
        <w:rPr>
          <w:rFonts w:ascii="Times New Roman" w:hAnsi="Times New Roman" w:cs="Times New Roman"/>
        </w:rPr>
        <w:t xml:space="preserve">narratives and </w:t>
      </w:r>
      <w:r w:rsidR="00B5758B">
        <w:rPr>
          <w:rFonts w:ascii="Times New Roman" w:hAnsi="Times New Roman" w:cs="Times New Roman"/>
        </w:rPr>
        <w:t xml:space="preserve">strategies of populist and anti-populist actors. </w:t>
      </w:r>
      <w:r w:rsidR="007E6C8A">
        <w:rPr>
          <w:rFonts w:ascii="Times New Roman" w:hAnsi="Times New Roman" w:cs="Times New Roman"/>
        </w:rPr>
        <w:t>Moreover,</w:t>
      </w:r>
      <w:r w:rsidR="002F6A59">
        <w:rPr>
          <w:rFonts w:ascii="Times New Roman" w:hAnsi="Times New Roman" w:cs="Times New Roman"/>
        </w:rPr>
        <w:t xml:space="preserve"> WP7 will </w:t>
      </w:r>
      <w:r w:rsidR="0073164E">
        <w:rPr>
          <w:rFonts w:ascii="Times New Roman" w:hAnsi="Times New Roman" w:cs="Times New Roman"/>
        </w:rPr>
        <w:t>provide a critical assessment of</w:t>
      </w:r>
      <w:r w:rsidR="002F6A59">
        <w:rPr>
          <w:rFonts w:ascii="Times New Roman" w:hAnsi="Times New Roman" w:cs="Times New Roman"/>
        </w:rPr>
        <w:t xml:space="preserve"> how populist and anti-populist actors coordinate and cooperate </w:t>
      </w:r>
      <w:r w:rsidR="00A67783">
        <w:rPr>
          <w:rFonts w:ascii="Times New Roman" w:hAnsi="Times New Roman" w:cs="Times New Roman"/>
        </w:rPr>
        <w:t>across Europe</w:t>
      </w:r>
      <w:r w:rsidR="002F6A59">
        <w:rPr>
          <w:rFonts w:ascii="Times New Roman" w:hAnsi="Times New Roman" w:cs="Times New Roman"/>
        </w:rPr>
        <w:t xml:space="preserve">, </w:t>
      </w:r>
      <w:r w:rsidR="00A67783">
        <w:rPr>
          <w:rFonts w:ascii="Times New Roman" w:hAnsi="Times New Roman" w:cs="Times New Roman"/>
        </w:rPr>
        <w:t>about</w:t>
      </w:r>
      <w:r w:rsidR="002F6A59">
        <w:rPr>
          <w:rFonts w:ascii="Times New Roman" w:hAnsi="Times New Roman" w:cs="Times New Roman"/>
        </w:rPr>
        <w:t xml:space="preserve"> how </w:t>
      </w:r>
      <w:r w:rsidR="00536C00">
        <w:rPr>
          <w:rFonts w:ascii="Times New Roman" w:hAnsi="Times New Roman" w:cs="Times New Roman"/>
        </w:rPr>
        <w:t>the</w:t>
      </w:r>
      <w:r w:rsidR="0073164E">
        <w:rPr>
          <w:rFonts w:ascii="Times New Roman" w:hAnsi="Times New Roman" w:cs="Times New Roman"/>
        </w:rPr>
        <w:t xml:space="preserve"> discourses and strategies </w:t>
      </w:r>
      <w:r w:rsidR="00A67783">
        <w:rPr>
          <w:rFonts w:ascii="Times New Roman" w:hAnsi="Times New Roman" w:cs="Times New Roman"/>
        </w:rPr>
        <w:t xml:space="preserve">of populists </w:t>
      </w:r>
      <w:r w:rsidR="002F6A59">
        <w:rPr>
          <w:rFonts w:ascii="Times New Roman" w:hAnsi="Times New Roman" w:cs="Times New Roman"/>
        </w:rPr>
        <w:t xml:space="preserve">might </w:t>
      </w:r>
      <w:r w:rsidR="0073164E">
        <w:rPr>
          <w:rFonts w:ascii="Times New Roman" w:hAnsi="Times New Roman" w:cs="Times New Roman"/>
        </w:rPr>
        <w:t xml:space="preserve">affect </w:t>
      </w:r>
      <w:r w:rsidR="002F6A59">
        <w:rPr>
          <w:rFonts w:ascii="Times New Roman" w:hAnsi="Times New Roman" w:cs="Times New Roman"/>
        </w:rPr>
        <w:t xml:space="preserve">the development of </w:t>
      </w:r>
      <w:r w:rsidR="002F6A59" w:rsidRPr="0034164B">
        <w:rPr>
          <w:rFonts w:ascii="Times New Roman" w:hAnsi="Times New Roman" w:cs="Times New Roman"/>
          <w:b/>
        </w:rPr>
        <w:t>European citizenship and solidarity</w:t>
      </w:r>
      <w:r w:rsidR="00A67783">
        <w:rPr>
          <w:rFonts w:ascii="Times New Roman" w:hAnsi="Times New Roman" w:cs="Times New Roman"/>
          <w:b/>
        </w:rPr>
        <w:t xml:space="preserve">, </w:t>
      </w:r>
      <w:r w:rsidR="00A67783">
        <w:rPr>
          <w:rFonts w:ascii="Times New Roman" w:hAnsi="Times New Roman" w:cs="Times New Roman"/>
        </w:rPr>
        <w:t xml:space="preserve">and about how </w:t>
      </w:r>
      <w:r w:rsidR="00145FD2">
        <w:rPr>
          <w:rFonts w:ascii="Times New Roman" w:hAnsi="Times New Roman" w:cs="Times New Roman"/>
        </w:rPr>
        <w:t>EU</w:t>
      </w:r>
      <w:r w:rsidR="00A67783">
        <w:rPr>
          <w:rFonts w:ascii="Times New Roman" w:hAnsi="Times New Roman" w:cs="Times New Roman"/>
        </w:rPr>
        <w:t xml:space="preserve"> institutions react to populist</w:t>
      </w:r>
      <w:r w:rsidR="00536C00">
        <w:rPr>
          <w:rFonts w:ascii="Times New Roman" w:hAnsi="Times New Roman" w:cs="Times New Roman"/>
        </w:rPr>
        <w:t xml:space="preserve"> parties leading or joining member states’ governments</w:t>
      </w:r>
      <w:r w:rsidR="002F6A59">
        <w:rPr>
          <w:rFonts w:ascii="Times New Roman" w:hAnsi="Times New Roman" w:cs="Times New Roman"/>
        </w:rPr>
        <w:t xml:space="preserve">. </w:t>
      </w:r>
      <w:r w:rsidR="0073164E">
        <w:rPr>
          <w:rFonts w:ascii="Times New Roman" w:hAnsi="Times New Roman" w:cs="Times New Roman"/>
        </w:rPr>
        <w:t xml:space="preserve">Besides this, WP4 will provide critical information about how European citizens </w:t>
      </w:r>
      <w:r w:rsidR="0034164B">
        <w:rPr>
          <w:rFonts w:ascii="Times New Roman" w:hAnsi="Times New Roman" w:cs="Times New Roman"/>
        </w:rPr>
        <w:t xml:space="preserve">across </w:t>
      </w:r>
      <w:r w:rsidR="0034164B" w:rsidRPr="00F246F4">
        <w:rPr>
          <w:rFonts w:ascii="Times New Roman" w:hAnsi="Times New Roman" w:cs="Times New Roman"/>
          <w:highlight w:val="yellow"/>
        </w:rPr>
        <w:t>XX</w:t>
      </w:r>
      <w:r w:rsidR="0034164B">
        <w:rPr>
          <w:rFonts w:ascii="Times New Roman" w:hAnsi="Times New Roman" w:cs="Times New Roman"/>
        </w:rPr>
        <w:t xml:space="preserve"> countries perceive the societal and political challenges exploited by populist</w:t>
      </w:r>
      <w:r w:rsidR="002E53C6">
        <w:rPr>
          <w:rFonts w:ascii="Times New Roman" w:hAnsi="Times New Roman" w:cs="Times New Roman"/>
        </w:rPr>
        <w:t xml:space="preserve"> actors, and how these relate to their populist attitudes. </w:t>
      </w:r>
      <w:r w:rsidR="00F246F4">
        <w:rPr>
          <w:rFonts w:ascii="Times New Roman" w:hAnsi="Times New Roman" w:cs="Times New Roman"/>
        </w:rPr>
        <w:t>To inform policy</w:t>
      </w:r>
      <w:r w:rsidR="00472B93">
        <w:rPr>
          <w:rFonts w:ascii="Times New Roman" w:hAnsi="Times New Roman" w:cs="Times New Roman"/>
        </w:rPr>
        <w:t xml:space="preserve"> </w:t>
      </w:r>
      <w:r w:rsidR="00F246F4">
        <w:rPr>
          <w:rFonts w:ascii="Times New Roman" w:hAnsi="Times New Roman" w:cs="Times New Roman"/>
        </w:rPr>
        <w:t xml:space="preserve">making </w:t>
      </w:r>
      <w:r w:rsidR="00323B02">
        <w:rPr>
          <w:rFonts w:ascii="Times New Roman" w:hAnsi="Times New Roman" w:cs="Times New Roman"/>
        </w:rPr>
        <w:t>that offers</w:t>
      </w:r>
      <w:r w:rsidR="00F246F4">
        <w:rPr>
          <w:rFonts w:ascii="Times New Roman" w:hAnsi="Times New Roman" w:cs="Times New Roman"/>
        </w:rPr>
        <w:t xml:space="preserve"> potential solutions to these societal and political challenges exploited by populists </w:t>
      </w:r>
      <w:r w:rsidR="00646F25">
        <w:rPr>
          <w:rFonts w:ascii="Times New Roman" w:hAnsi="Times New Roman" w:cs="Times New Roman"/>
        </w:rPr>
        <w:t>PODER</w:t>
      </w:r>
      <w:r w:rsidR="00F246F4">
        <w:rPr>
          <w:rFonts w:ascii="Times New Roman" w:hAnsi="Times New Roman" w:cs="Times New Roman"/>
        </w:rPr>
        <w:t xml:space="preserve"> will put special emphasis on the attitudes and perceptions of social groups like the “losers of globalization”, the </w:t>
      </w:r>
      <w:r w:rsidR="00D16892">
        <w:rPr>
          <w:rFonts w:ascii="Times New Roman" w:hAnsi="Times New Roman" w:cs="Times New Roman"/>
        </w:rPr>
        <w:t xml:space="preserve">unemployed, the </w:t>
      </w:r>
      <w:r w:rsidR="00F246F4">
        <w:rPr>
          <w:rFonts w:ascii="Times New Roman" w:hAnsi="Times New Roman" w:cs="Times New Roman"/>
        </w:rPr>
        <w:t xml:space="preserve">youth and other </w:t>
      </w:r>
      <w:r w:rsidR="00646F25">
        <w:rPr>
          <w:rFonts w:ascii="Times New Roman" w:hAnsi="Times New Roman" w:cs="Times New Roman"/>
          <w:b/>
        </w:rPr>
        <w:t>disengaged</w:t>
      </w:r>
      <w:r w:rsidR="00F246F4" w:rsidRPr="00D16892">
        <w:rPr>
          <w:rFonts w:ascii="Times New Roman" w:hAnsi="Times New Roman" w:cs="Times New Roman"/>
          <w:b/>
        </w:rPr>
        <w:t xml:space="preserve"> constituencies</w:t>
      </w:r>
      <w:r w:rsidR="00F246F4">
        <w:rPr>
          <w:rFonts w:ascii="Times New Roman" w:hAnsi="Times New Roman" w:cs="Times New Roman"/>
        </w:rPr>
        <w:t xml:space="preserve"> </w:t>
      </w:r>
      <w:r w:rsidR="00B5758B">
        <w:rPr>
          <w:rFonts w:ascii="Times New Roman" w:hAnsi="Times New Roman" w:cs="Times New Roman"/>
        </w:rPr>
        <w:t xml:space="preserve">(here we will seek </w:t>
      </w:r>
      <w:r w:rsidR="00F246F4">
        <w:rPr>
          <w:rFonts w:ascii="Times New Roman" w:hAnsi="Times New Roman" w:cs="Times New Roman"/>
        </w:rPr>
        <w:t xml:space="preserve">synergies and </w:t>
      </w:r>
      <w:r w:rsidR="00B5758B">
        <w:rPr>
          <w:rFonts w:ascii="Times New Roman" w:hAnsi="Times New Roman" w:cs="Times New Roman"/>
        </w:rPr>
        <w:t xml:space="preserve">complementarities with the </w:t>
      </w:r>
      <w:r w:rsidR="00B5758B" w:rsidRPr="00BA6F90">
        <w:rPr>
          <w:rFonts w:ascii="Times New Roman" w:hAnsi="Times New Roman" w:cs="Times New Roman"/>
          <w:highlight w:val="red"/>
        </w:rPr>
        <w:t>FP7??</w:t>
      </w:r>
      <w:r w:rsidR="00B5758B">
        <w:rPr>
          <w:rFonts w:ascii="Times New Roman" w:hAnsi="Times New Roman" w:cs="Times New Roman"/>
        </w:rPr>
        <w:t xml:space="preserve"> project LIVEWHAT</w:t>
      </w:r>
      <w:r w:rsidR="00F246F4">
        <w:rPr>
          <w:rFonts w:ascii="Times New Roman" w:hAnsi="Times New Roman" w:cs="Times New Roman"/>
        </w:rPr>
        <w:t xml:space="preserve"> and the H2020 project EURYKA</w:t>
      </w:r>
      <w:r w:rsidR="00B5758B">
        <w:rPr>
          <w:rFonts w:ascii="Times New Roman" w:hAnsi="Times New Roman" w:cs="Times New Roman"/>
        </w:rPr>
        <w:t>)</w:t>
      </w:r>
      <w:r w:rsidR="00F246F4">
        <w:rPr>
          <w:rFonts w:ascii="Times New Roman" w:hAnsi="Times New Roman" w:cs="Times New Roman"/>
        </w:rPr>
        <w:t xml:space="preserve">. </w:t>
      </w:r>
    </w:p>
    <w:p w14:paraId="6561B82E" w14:textId="449967A7" w:rsidR="00646F25" w:rsidRDefault="002F6A59" w:rsidP="00A26A3D">
      <w:pPr>
        <w:widowControl w:val="0"/>
        <w:autoSpaceDE w:val="0"/>
        <w:autoSpaceDN w:val="0"/>
        <w:adjustRightInd w:val="0"/>
        <w:spacing w:after="200" w:line="240" w:lineRule="auto"/>
        <w:ind w:right="-2"/>
        <w:jc w:val="both"/>
        <w:rPr>
          <w:rFonts w:ascii="Times New Roman" w:hAnsi="Times New Roman" w:cs="Times New Roman"/>
        </w:rPr>
      </w:pPr>
      <w:r w:rsidRPr="006B3A7E">
        <w:rPr>
          <w:rFonts w:ascii="Times New Roman" w:hAnsi="Times New Roman" w:cs="Times New Roman"/>
          <w:lang w:val="en-GB"/>
        </w:rPr>
        <w:t>GOVERNANCE-03-2018</w:t>
      </w:r>
      <w:r>
        <w:rPr>
          <w:rFonts w:ascii="Times New Roman" w:hAnsi="Times New Roman" w:cs="Times New Roman"/>
          <w:lang w:val="en-GB"/>
        </w:rPr>
        <w:t xml:space="preserve"> states that project</w:t>
      </w:r>
      <w:r w:rsidR="0073164E">
        <w:rPr>
          <w:rFonts w:ascii="Times New Roman" w:hAnsi="Times New Roman" w:cs="Times New Roman"/>
          <w:lang w:val="en-GB"/>
        </w:rPr>
        <w:t>s</w:t>
      </w:r>
      <w:r>
        <w:rPr>
          <w:rFonts w:ascii="Times New Roman" w:hAnsi="Times New Roman" w:cs="Times New Roman"/>
          <w:lang w:val="en-GB"/>
        </w:rPr>
        <w:t xml:space="preserve"> </w:t>
      </w:r>
      <w:r w:rsidR="0073164E">
        <w:rPr>
          <w:rFonts w:ascii="Times New Roman" w:hAnsi="Times New Roman" w:cs="Times New Roman"/>
          <w:lang w:val="en-GB"/>
        </w:rPr>
        <w:t>should</w:t>
      </w:r>
      <w:r>
        <w:rPr>
          <w:rFonts w:ascii="Times New Roman" w:hAnsi="Times New Roman" w:cs="Times New Roman"/>
          <w:lang w:val="en-GB"/>
        </w:rPr>
        <w:t xml:space="preserve"> “</w:t>
      </w:r>
      <w:r w:rsidR="0034591C" w:rsidRPr="006B3A7E">
        <w:rPr>
          <w:rFonts w:ascii="Times New Roman" w:hAnsi="Times New Roman" w:cs="Times New Roman"/>
        </w:rPr>
        <w:t>develop indicators</w:t>
      </w:r>
      <w:r>
        <w:rPr>
          <w:rFonts w:ascii="Times New Roman" w:hAnsi="Times New Roman" w:cs="Times New Roman"/>
        </w:rPr>
        <w:t>”.</w:t>
      </w:r>
      <w:r w:rsidR="00E73FFA">
        <w:rPr>
          <w:rFonts w:ascii="Times New Roman" w:hAnsi="Times New Roman" w:cs="Times New Roman"/>
        </w:rPr>
        <w:t xml:space="preserve"> </w:t>
      </w:r>
      <w:r w:rsidR="00531E95">
        <w:rPr>
          <w:rFonts w:ascii="Times New Roman" w:hAnsi="Times New Roman" w:cs="Times New Roman"/>
        </w:rPr>
        <w:t xml:space="preserve">Based on data of different nature (qualitative and quantitative) </w:t>
      </w:r>
      <w:r w:rsidR="00646F25">
        <w:rPr>
          <w:rFonts w:ascii="Times New Roman" w:hAnsi="Times New Roman" w:cs="Times New Roman"/>
        </w:rPr>
        <w:t>PODER</w:t>
      </w:r>
      <w:r w:rsidR="00531E95">
        <w:rPr>
          <w:rFonts w:ascii="Times New Roman" w:hAnsi="Times New Roman" w:cs="Times New Roman"/>
        </w:rPr>
        <w:t xml:space="preserve"> will develop a series of </w:t>
      </w:r>
      <w:r w:rsidR="00531E95" w:rsidRPr="00531E95">
        <w:rPr>
          <w:rFonts w:ascii="Times New Roman" w:hAnsi="Times New Roman" w:cs="Times New Roman"/>
          <w:b/>
        </w:rPr>
        <w:t>indicators</w:t>
      </w:r>
      <w:r w:rsidR="00531E95">
        <w:rPr>
          <w:rFonts w:ascii="Times New Roman" w:hAnsi="Times New Roman" w:cs="Times New Roman"/>
          <w:b/>
        </w:rPr>
        <w:t xml:space="preserve"> </w:t>
      </w:r>
      <w:r w:rsidR="00531E95">
        <w:rPr>
          <w:rFonts w:ascii="Times New Roman" w:hAnsi="Times New Roman" w:cs="Times New Roman"/>
        </w:rPr>
        <w:t xml:space="preserve">that, as stated in the </w:t>
      </w:r>
      <w:proofErr w:type="spellStart"/>
      <w:r w:rsidR="00531E95">
        <w:rPr>
          <w:rFonts w:ascii="Times New Roman" w:hAnsi="Times New Roman" w:cs="Times New Roman"/>
        </w:rPr>
        <w:t>workprograme</w:t>
      </w:r>
      <w:proofErr w:type="spellEnd"/>
      <w:r w:rsidR="00531E95">
        <w:rPr>
          <w:rFonts w:ascii="Times New Roman" w:hAnsi="Times New Roman" w:cs="Times New Roman"/>
        </w:rPr>
        <w:t xml:space="preserve"> “</w:t>
      </w:r>
      <w:r w:rsidR="00531E95" w:rsidRPr="002F6A59">
        <w:rPr>
          <w:rFonts w:ascii="Times New Roman" w:hAnsi="Times New Roman" w:cs="Times New Roman"/>
        </w:rPr>
        <w:t>will support policies, narrative construction and other actions to address the phenomenon</w:t>
      </w:r>
      <w:r w:rsidR="00531E95">
        <w:rPr>
          <w:rFonts w:ascii="Times New Roman" w:hAnsi="Times New Roman" w:cs="Times New Roman"/>
        </w:rPr>
        <w:t xml:space="preserve">” at the local, national and European level. </w:t>
      </w:r>
      <w:r w:rsidR="00A27DD5">
        <w:rPr>
          <w:rFonts w:ascii="Times New Roman" w:hAnsi="Times New Roman" w:cs="Times New Roman"/>
        </w:rPr>
        <w:t>These indicators will systematize and summarize the most relevant information that the project will gather through</w:t>
      </w:r>
      <w:r w:rsidR="00AB1BCA">
        <w:rPr>
          <w:rFonts w:ascii="Times New Roman" w:hAnsi="Times New Roman" w:cs="Times New Roman"/>
        </w:rPr>
        <w:t xml:space="preserve"> document analyses,</w:t>
      </w:r>
      <w:r w:rsidR="00A27DD5">
        <w:rPr>
          <w:rFonts w:ascii="Times New Roman" w:hAnsi="Times New Roman" w:cs="Times New Roman"/>
        </w:rPr>
        <w:t xml:space="preserve"> interviews, claim analys</w:t>
      </w:r>
      <w:r w:rsidR="00AB1BCA">
        <w:rPr>
          <w:rFonts w:ascii="Times New Roman" w:hAnsi="Times New Roman" w:cs="Times New Roman"/>
        </w:rPr>
        <w:t>e</w:t>
      </w:r>
      <w:r w:rsidR="00A27DD5">
        <w:rPr>
          <w:rFonts w:ascii="Times New Roman" w:hAnsi="Times New Roman" w:cs="Times New Roman"/>
        </w:rPr>
        <w:t>s, representative surveys of the population, and experiments. These indicators will</w:t>
      </w:r>
      <w:r w:rsidR="00A1135B">
        <w:rPr>
          <w:rFonts w:ascii="Times New Roman" w:hAnsi="Times New Roman" w:cs="Times New Roman"/>
        </w:rPr>
        <w:t xml:space="preserve"> be presented in an </w:t>
      </w:r>
      <w:r w:rsidR="00A1135B" w:rsidRPr="00A1135B">
        <w:rPr>
          <w:rFonts w:ascii="Times New Roman" w:hAnsi="Times New Roman" w:cs="Times New Roman"/>
          <w:b/>
        </w:rPr>
        <w:t>accessible</w:t>
      </w:r>
      <w:r w:rsidR="00A1135B">
        <w:rPr>
          <w:rFonts w:ascii="Times New Roman" w:hAnsi="Times New Roman" w:cs="Times New Roman"/>
        </w:rPr>
        <w:t xml:space="preserve"> </w:t>
      </w:r>
      <w:r w:rsidR="00E73FFA" w:rsidRPr="00E73FFA">
        <w:rPr>
          <w:rFonts w:ascii="Times New Roman" w:hAnsi="Times New Roman" w:cs="Times New Roman"/>
          <w:b/>
        </w:rPr>
        <w:t>and interactive</w:t>
      </w:r>
      <w:r w:rsidR="00E73FFA">
        <w:rPr>
          <w:rFonts w:ascii="Times New Roman" w:hAnsi="Times New Roman" w:cs="Times New Roman"/>
        </w:rPr>
        <w:t xml:space="preserve"> </w:t>
      </w:r>
      <w:r w:rsidR="00A1135B">
        <w:rPr>
          <w:rFonts w:ascii="Times New Roman" w:hAnsi="Times New Roman" w:cs="Times New Roman"/>
        </w:rPr>
        <w:t xml:space="preserve">way in a dedicated website that will allow users to </w:t>
      </w:r>
      <w:r w:rsidR="00A1135B" w:rsidRPr="00A1135B">
        <w:rPr>
          <w:rFonts w:ascii="Times New Roman" w:hAnsi="Times New Roman" w:cs="Times New Roman"/>
          <w:b/>
        </w:rPr>
        <w:t>visualize</w:t>
      </w:r>
      <w:r w:rsidR="00A1135B">
        <w:rPr>
          <w:rFonts w:ascii="Times New Roman" w:hAnsi="Times New Roman" w:cs="Times New Roman"/>
        </w:rPr>
        <w:t xml:space="preserve"> these indicators in different </w:t>
      </w:r>
      <w:r w:rsidR="00A1135B" w:rsidRPr="00BA6F90">
        <w:rPr>
          <w:rFonts w:ascii="Times New Roman" w:hAnsi="Times New Roman" w:cs="Times New Roman"/>
          <w:highlight w:val="yellow"/>
        </w:rPr>
        <w:t>XX</w:t>
      </w:r>
      <w:r w:rsidR="00A1135B">
        <w:rPr>
          <w:rFonts w:ascii="Times New Roman" w:hAnsi="Times New Roman" w:cs="Times New Roman"/>
        </w:rPr>
        <w:t xml:space="preserve"> countries, as well as </w:t>
      </w:r>
      <w:r w:rsidR="00A1135B" w:rsidRPr="00E73FFA">
        <w:rPr>
          <w:rFonts w:ascii="Times New Roman" w:hAnsi="Times New Roman" w:cs="Times New Roman"/>
        </w:rPr>
        <w:t>to combine and download</w:t>
      </w:r>
      <w:r w:rsidR="00A1135B">
        <w:rPr>
          <w:rFonts w:ascii="Times New Roman" w:hAnsi="Times New Roman" w:cs="Times New Roman"/>
        </w:rPr>
        <w:t xml:space="preserve"> these indicators to exploit them for policy</w:t>
      </w:r>
      <w:r w:rsidR="00472B93">
        <w:rPr>
          <w:rFonts w:ascii="Times New Roman" w:hAnsi="Times New Roman" w:cs="Times New Roman"/>
        </w:rPr>
        <w:t xml:space="preserve"> </w:t>
      </w:r>
      <w:r w:rsidR="00A1135B">
        <w:rPr>
          <w:rFonts w:ascii="Times New Roman" w:hAnsi="Times New Roman" w:cs="Times New Roman"/>
        </w:rPr>
        <w:t>making</w:t>
      </w:r>
      <w:r w:rsidR="005D6EE3">
        <w:rPr>
          <w:rFonts w:ascii="Times New Roman" w:hAnsi="Times New Roman" w:cs="Times New Roman"/>
        </w:rPr>
        <w:t>, research</w:t>
      </w:r>
      <w:r w:rsidR="00A1135B">
        <w:rPr>
          <w:rFonts w:ascii="Times New Roman" w:hAnsi="Times New Roman" w:cs="Times New Roman"/>
        </w:rPr>
        <w:t xml:space="preserve"> and o</w:t>
      </w:r>
      <w:r w:rsidR="005D6EE3">
        <w:rPr>
          <w:rFonts w:ascii="Times New Roman" w:hAnsi="Times New Roman" w:cs="Times New Roman"/>
        </w:rPr>
        <w:t>ther informational purposes</w:t>
      </w:r>
      <w:r w:rsidR="00A1135B">
        <w:rPr>
          <w:rFonts w:ascii="Times New Roman" w:hAnsi="Times New Roman" w:cs="Times New Roman"/>
        </w:rPr>
        <w:t>. With the goal of supporting policies, as well as to directly engage citizens</w:t>
      </w:r>
      <w:r w:rsidR="00AB1BCA">
        <w:rPr>
          <w:rFonts w:ascii="Times New Roman" w:hAnsi="Times New Roman" w:cs="Times New Roman"/>
        </w:rPr>
        <w:t xml:space="preserve"> without technical knowledge</w:t>
      </w:r>
      <w:r w:rsidR="00A1135B">
        <w:rPr>
          <w:rFonts w:ascii="Times New Roman" w:hAnsi="Times New Roman" w:cs="Times New Roman"/>
        </w:rPr>
        <w:t xml:space="preserve">, these indicators will range from the simplest to the most complex. </w:t>
      </w:r>
      <w:r w:rsidR="006F48F8" w:rsidRPr="006F48F8">
        <w:rPr>
          <w:rFonts w:ascii="Times New Roman" w:hAnsi="Times New Roman" w:cs="Times New Roman"/>
        </w:rPr>
        <w:t xml:space="preserve">For example, </w:t>
      </w:r>
      <w:r w:rsidR="006F48F8">
        <w:rPr>
          <w:rFonts w:ascii="Times New Roman" w:hAnsi="Times New Roman" w:cs="Times New Roman"/>
        </w:rPr>
        <w:t xml:space="preserve">WP1 will generate indicators that will allow </w:t>
      </w:r>
      <w:r w:rsidR="00E73FFA">
        <w:rPr>
          <w:rFonts w:ascii="Times New Roman" w:hAnsi="Times New Roman" w:cs="Times New Roman"/>
        </w:rPr>
        <w:t>all stakeholders</w:t>
      </w:r>
      <w:r w:rsidR="006F48F8">
        <w:rPr>
          <w:rFonts w:ascii="Times New Roman" w:hAnsi="Times New Roman" w:cs="Times New Roman"/>
        </w:rPr>
        <w:t xml:space="preserve"> to classify populist parties </w:t>
      </w:r>
      <w:r w:rsidR="005748BF">
        <w:rPr>
          <w:rFonts w:ascii="Times New Roman" w:hAnsi="Times New Roman" w:cs="Times New Roman"/>
        </w:rPr>
        <w:t>and its different subtypes. This WP</w:t>
      </w:r>
      <w:r w:rsidR="006F48F8">
        <w:rPr>
          <w:rFonts w:ascii="Times New Roman" w:hAnsi="Times New Roman" w:cs="Times New Roman"/>
        </w:rPr>
        <w:t xml:space="preserve"> will also generate different indicators</w:t>
      </w:r>
      <w:r w:rsidR="00F22D1F">
        <w:rPr>
          <w:rFonts w:ascii="Times New Roman" w:hAnsi="Times New Roman" w:cs="Times New Roman"/>
        </w:rPr>
        <w:t xml:space="preserve"> related to the </w:t>
      </w:r>
      <w:r w:rsidR="00E73FFA" w:rsidRPr="00683649">
        <w:rPr>
          <w:rFonts w:ascii="Times New Roman" w:hAnsi="Times New Roman" w:cs="Times New Roman"/>
          <w:b/>
        </w:rPr>
        <w:t xml:space="preserve">historical </w:t>
      </w:r>
      <w:r w:rsidR="00F22D1F" w:rsidRPr="00683649">
        <w:rPr>
          <w:rFonts w:ascii="Times New Roman" w:hAnsi="Times New Roman" w:cs="Times New Roman"/>
          <w:b/>
        </w:rPr>
        <w:t xml:space="preserve">evolution of support </w:t>
      </w:r>
      <w:r w:rsidR="00F22D1F">
        <w:rPr>
          <w:rFonts w:ascii="Times New Roman" w:hAnsi="Times New Roman" w:cs="Times New Roman"/>
        </w:rPr>
        <w:t>for these different parties across Europe.</w:t>
      </w:r>
      <w:r w:rsidR="00E73FFA">
        <w:rPr>
          <w:rFonts w:ascii="Times New Roman" w:hAnsi="Times New Roman" w:cs="Times New Roman"/>
        </w:rPr>
        <w:t xml:space="preserve"> However, since there is no agreement on a definition of populism, users will be offered the possibility to choose—through an interactive interface—which elements (among all the </w:t>
      </w:r>
      <w:proofErr w:type="spellStart"/>
      <w:r w:rsidR="00E73FFA">
        <w:rPr>
          <w:rFonts w:ascii="Times New Roman" w:hAnsi="Times New Roman" w:cs="Times New Roman"/>
        </w:rPr>
        <w:t>definitory</w:t>
      </w:r>
      <w:proofErr w:type="spellEnd"/>
      <w:r w:rsidR="00E73FFA">
        <w:rPr>
          <w:rFonts w:ascii="Times New Roman" w:hAnsi="Times New Roman" w:cs="Times New Roman"/>
        </w:rPr>
        <w:t xml:space="preserve"> elements of populism identified in WP1) </w:t>
      </w:r>
      <w:commentRangeStart w:id="0"/>
      <w:r w:rsidR="00E73FFA">
        <w:rPr>
          <w:rFonts w:ascii="Times New Roman" w:hAnsi="Times New Roman" w:cs="Times New Roman"/>
        </w:rPr>
        <w:t xml:space="preserve">they want to use to </w:t>
      </w:r>
      <w:r w:rsidR="00E73FFA" w:rsidRPr="00683649">
        <w:rPr>
          <w:rFonts w:ascii="Times New Roman" w:hAnsi="Times New Roman" w:cs="Times New Roman"/>
          <w:b/>
        </w:rPr>
        <w:t>classify parties as populists</w:t>
      </w:r>
      <w:r w:rsidR="00E73FFA">
        <w:rPr>
          <w:rFonts w:ascii="Times New Roman" w:hAnsi="Times New Roman" w:cs="Times New Roman"/>
        </w:rPr>
        <w:t>.</w:t>
      </w:r>
      <w:commentRangeEnd w:id="0"/>
      <w:r w:rsidR="005014C2">
        <w:rPr>
          <w:rStyle w:val="Refdecomentario"/>
        </w:rPr>
        <w:commentReference w:id="0"/>
      </w:r>
      <w:r w:rsidR="00E73FFA">
        <w:rPr>
          <w:rFonts w:ascii="Times New Roman" w:hAnsi="Times New Roman" w:cs="Times New Roman"/>
        </w:rPr>
        <w:t xml:space="preserve"> This tool </w:t>
      </w:r>
      <w:r w:rsidR="005D6EE3">
        <w:rPr>
          <w:rFonts w:ascii="Times New Roman" w:hAnsi="Times New Roman" w:cs="Times New Roman"/>
        </w:rPr>
        <w:t xml:space="preserve">will </w:t>
      </w:r>
      <w:r w:rsidR="005D6EE3" w:rsidRPr="006D6B72">
        <w:rPr>
          <w:rFonts w:ascii="Times New Roman" w:hAnsi="Times New Roman" w:cs="Times New Roman"/>
          <w:b/>
        </w:rPr>
        <w:t>empower</w:t>
      </w:r>
      <w:r w:rsidR="00E73FFA">
        <w:rPr>
          <w:rFonts w:ascii="Times New Roman" w:hAnsi="Times New Roman" w:cs="Times New Roman"/>
        </w:rPr>
        <w:t xml:space="preserve"> </w:t>
      </w:r>
      <w:r w:rsidR="005D7486">
        <w:rPr>
          <w:rFonts w:ascii="Times New Roman" w:hAnsi="Times New Roman" w:cs="Times New Roman"/>
        </w:rPr>
        <w:lastRenderedPageBreak/>
        <w:t xml:space="preserve">citizens, </w:t>
      </w:r>
      <w:r w:rsidR="00E73FFA">
        <w:rPr>
          <w:rFonts w:ascii="Times New Roman" w:hAnsi="Times New Roman" w:cs="Times New Roman"/>
        </w:rPr>
        <w:t>researchers,</w:t>
      </w:r>
      <w:r w:rsidR="005D7486">
        <w:rPr>
          <w:rFonts w:ascii="Times New Roman" w:hAnsi="Times New Roman" w:cs="Times New Roman"/>
        </w:rPr>
        <w:t xml:space="preserve"> and</w:t>
      </w:r>
      <w:r w:rsidR="00E73FFA">
        <w:rPr>
          <w:rFonts w:ascii="Times New Roman" w:hAnsi="Times New Roman" w:cs="Times New Roman"/>
        </w:rPr>
        <w:t xml:space="preserve"> policymakers </w:t>
      </w:r>
      <w:r w:rsidR="005D6EE3">
        <w:rPr>
          <w:rFonts w:ascii="Times New Roman" w:hAnsi="Times New Roman" w:cs="Times New Roman"/>
        </w:rPr>
        <w:t xml:space="preserve">and </w:t>
      </w:r>
      <w:r w:rsidR="005D7486">
        <w:rPr>
          <w:rFonts w:ascii="Times New Roman" w:hAnsi="Times New Roman" w:cs="Times New Roman"/>
        </w:rPr>
        <w:t xml:space="preserve">it </w:t>
      </w:r>
      <w:r w:rsidR="005D6EE3">
        <w:rPr>
          <w:rFonts w:ascii="Times New Roman" w:hAnsi="Times New Roman" w:cs="Times New Roman"/>
        </w:rPr>
        <w:t xml:space="preserve">will allow them </w:t>
      </w:r>
      <w:r w:rsidR="00E73FFA">
        <w:rPr>
          <w:rFonts w:ascii="Times New Roman" w:hAnsi="Times New Roman" w:cs="Times New Roman"/>
        </w:rPr>
        <w:t xml:space="preserve">to </w:t>
      </w:r>
      <w:r w:rsidR="005014C2">
        <w:rPr>
          <w:rFonts w:ascii="Times New Roman" w:hAnsi="Times New Roman" w:cs="Times New Roman"/>
        </w:rPr>
        <w:t>understand</w:t>
      </w:r>
      <w:r w:rsidR="009C3E10">
        <w:rPr>
          <w:rFonts w:ascii="Times New Roman" w:hAnsi="Times New Roman" w:cs="Times New Roman"/>
        </w:rPr>
        <w:t xml:space="preserve"> the evolution </w:t>
      </w:r>
      <w:r w:rsidR="005014C2">
        <w:rPr>
          <w:rFonts w:ascii="Times New Roman" w:hAnsi="Times New Roman" w:cs="Times New Roman"/>
        </w:rPr>
        <w:t xml:space="preserve">in </w:t>
      </w:r>
      <w:r w:rsidR="005748BF">
        <w:rPr>
          <w:rFonts w:ascii="Times New Roman" w:hAnsi="Times New Roman" w:cs="Times New Roman"/>
        </w:rPr>
        <w:t xml:space="preserve">the support for different types </w:t>
      </w:r>
      <w:r w:rsidR="006D6B72">
        <w:rPr>
          <w:rFonts w:ascii="Times New Roman" w:hAnsi="Times New Roman" w:cs="Times New Roman"/>
        </w:rPr>
        <w:t>of populist parties</w:t>
      </w:r>
      <w:r w:rsidR="005748BF">
        <w:rPr>
          <w:rFonts w:ascii="Times New Roman" w:hAnsi="Times New Roman" w:cs="Times New Roman"/>
        </w:rPr>
        <w:t xml:space="preserve">. </w:t>
      </w:r>
      <w:r w:rsidR="00F22D1F">
        <w:rPr>
          <w:rFonts w:ascii="Times New Roman" w:hAnsi="Times New Roman" w:cs="Times New Roman"/>
        </w:rPr>
        <w:t>By focusing on individuals</w:t>
      </w:r>
      <w:r w:rsidR="00145FD2">
        <w:rPr>
          <w:rFonts w:ascii="Times New Roman" w:hAnsi="Times New Roman" w:cs="Times New Roman"/>
        </w:rPr>
        <w:t xml:space="preserve"> in </w:t>
      </w:r>
      <w:r w:rsidR="00145FD2" w:rsidRPr="00BC71DE">
        <w:rPr>
          <w:rFonts w:ascii="Times New Roman" w:hAnsi="Times New Roman" w:cs="Times New Roman"/>
          <w:highlight w:val="yellow"/>
        </w:rPr>
        <w:t>XX</w:t>
      </w:r>
      <w:r w:rsidR="00145FD2">
        <w:rPr>
          <w:rFonts w:ascii="Times New Roman" w:hAnsi="Times New Roman" w:cs="Times New Roman"/>
        </w:rPr>
        <w:t xml:space="preserve"> countries</w:t>
      </w:r>
      <w:r w:rsidR="009813F4">
        <w:rPr>
          <w:rFonts w:ascii="Times New Roman" w:hAnsi="Times New Roman" w:cs="Times New Roman"/>
        </w:rPr>
        <w:t>,</w:t>
      </w:r>
      <w:r w:rsidR="00F22D1F">
        <w:rPr>
          <w:rFonts w:ascii="Times New Roman" w:hAnsi="Times New Roman" w:cs="Times New Roman"/>
        </w:rPr>
        <w:t xml:space="preserve"> WP4 will generate multiple indicators </w:t>
      </w:r>
      <w:r w:rsidR="00E468B6">
        <w:rPr>
          <w:rFonts w:ascii="Times New Roman" w:hAnsi="Times New Roman" w:cs="Times New Roman"/>
        </w:rPr>
        <w:t xml:space="preserve">about their populist attitudes and other beliefs related to the challenges that European democracies face. </w:t>
      </w:r>
      <w:r w:rsidR="00A67783">
        <w:rPr>
          <w:rFonts w:ascii="Times New Roman" w:hAnsi="Times New Roman" w:cs="Times New Roman"/>
        </w:rPr>
        <w:t>These</w:t>
      </w:r>
      <w:r w:rsidR="005D7486">
        <w:rPr>
          <w:rFonts w:ascii="Times New Roman" w:hAnsi="Times New Roman" w:cs="Times New Roman"/>
        </w:rPr>
        <w:t xml:space="preserve"> indicators will, for example, provide information about the </w:t>
      </w:r>
      <w:r w:rsidR="005D7486" w:rsidRPr="00D23606">
        <w:rPr>
          <w:rFonts w:ascii="Times New Roman" w:hAnsi="Times New Roman" w:cs="Times New Roman"/>
          <w:b/>
        </w:rPr>
        <w:t>“populist demand”</w:t>
      </w:r>
      <w:r w:rsidR="005D7486">
        <w:rPr>
          <w:rFonts w:ascii="Times New Roman" w:hAnsi="Times New Roman" w:cs="Times New Roman"/>
        </w:rPr>
        <w:t xml:space="preserve"> </w:t>
      </w:r>
      <w:r w:rsidR="00BB0108">
        <w:rPr>
          <w:rFonts w:ascii="Times New Roman" w:hAnsi="Times New Roman" w:cs="Times New Roman"/>
        </w:rPr>
        <w:t>in different countries</w:t>
      </w:r>
      <w:r w:rsidR="0006157E">
        <w:rPr>
          <w:rFonts w:ascii="Times New Roman" w:hAnsi="Times New Roman" w:cs="Times New Roman"/>
        </w:rPr>
        <w:t xml:space="preserve">, </w:t>
      </w:r>
      <w:r w:rsidR="00BB0108">
        <w:rPr>
          <w:rFonts w:ascii="Times New Roman" w:hAnsi="Times New Roman" w:cs="Times New Roman"/>
        </w:rPr>
        <w:t>among</w:t>
      </w:r>
      <w:r w:rsidR="005D7486">
        <w:rPr>
          <w:rFonts w:ascii="Times New Roman" w:hAnsi="Times New Roman" w:cs="Times New Roman"/>
        </w:rPr>
        <w:t xml:space="preserve"> </w:t>
      </w:r>
      <w:r w:rsidR="00BB0108">
        <w:rPr>
          <w:rFonts w:ascii="Times New Roman" w:hAnsi="Times New Roman" w:cs="Times New Roman"/>
        </w:rPr>
        <w:t>specific</w:t>
      </w:r>
      <w:r w:rsidR="005D7486">
        <w:rPr>
          <w:rFonts w:ascii="Times New Roman" w:hAnsi="Times New Roman" w:cs="Times New Roman"/>
        </w:rPr>
        <w:t xml:space="preserve"> sociodemographic groups like, for example, the “losers of globalization</w:t>
      </w:r>
      <w:r w:rsidR="0006157E">
        <w:rPr>
          <w:rFonts w:ascii="Times New Roman" w:hAnsi="Times New Roman" w:cs="Times New Roman"/>
        </w:rPr>
        <w:t xml:space="preserve">”, and among people with </w:t>
      </w:r>
      <w:commentRangeStart w:id="1"/>
      <w:r w:rsidR="0006157E">
        <w:rPr>
          <w:rFonts w:ascii="Times New Roman" w:hAnsi="Times New Roman" w:cs="Times New Roman"/>
        </w:rPr>
        <w:t>certain ideological leaning</w:t>
      </w:r>
      <w:r w:rsidR="008B5C03">
        <w:rPr>
          <w:rFonts w:ascii="Times New Roman" w:hAnsi="Times New Roman" w:cs="Times New Roman"/>
        </w:rPr>
        <w:t>s</w:t>
      </w:r>
      <w:r w:rsidR="005D7486">
        <w:rPr>
          <w:rFonts w:ascii="Times New Roman" w:hAnsi="Times New Roman" w:cs="Times New Roman"/>
        </w:rPr>
        <w:t xml:space="preserve">. </w:t>
      </w:r>
      <w:commentRangeEnd w:id="1"/>
      <w:r w:rsidR="00EA5989">
        <w:rPr>
          <w:rStyle w:val="Refdecomentario"/>
        </w:rPr>
        <w:commentReference w:id="1"/>
      </w:r>
    </w:p>
    <w:p w14:paraId="33960373" w14:textId="10A14578" w:rsidR="00173CB9" w:rsidRDefault="003659CA" w:rsidP="00A26A3D">
      <w:pPr>
        <w:widowControl w:val="0"/>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rPr>
        <w:t xml:space="preserve">In line with the </w:t>
      </w:r>
      <w:r w:rsidRPr="006B3A7E">
        <w:rPr>
          <w:rFonts w:ascii="Times New Roman" w:hAnsi="Times New Roman" w:cs="Times New Roman"/>
          <w:lang w:val="en-GB"/>
        </w:rPr>
        <w:t>GOVERNANCE-03-2018</w:t>
      </w:r>
      <w:r>
        <w:rPr>
          <w:rFonts w:ascii="Times New Roman" w:hAnsi="Times New Roman" w:cs="Times New Roman"/>
          <w:lang w:val="en-GB"/>
        </w:rPr>
        <w:t xml:space="preserve"> </w:t>
      </w:r>
      <w:proofErr w:type="spellStart"/>
      <w:r>
        <w:rPr>
          <w:rFonts w:ascii="Times New Roman" w:hAnsi="Times New Roman" w:cs="Times New Roman"/>
          <w:lang w:val="en-GB"/>
        </w:rPr>
        <w:t>workpackage</w:t>
      </w:r>
      <w:proofErr w:type="spellEnd"/>
      <w:r>
        <w:rPr>
          <w:rFonts w:ascii="Times New Roman" w:hAnsi="Times New Roman" w:cs="Times New Roman"/>
          <w:lang w:val="en-GB"/>
        </w:rPr>
        <w:t xml:space="preserve"> </w:t>
      </w:r>
      <w:r w:rsidR="00E00423">
        <w:rPr>
          <w:rFonts w:ascii="Times New Roman" w:hAnsi="Times New Roman" w:cs="Times New Roman"/>
        </w:rPr>
        <w:t xml:space="preserve">PODER will </w:t>
      </w:r>
      <w:r>
        <w:rPr>
          <w:rFonts w:ascii="Times New Roman" w:hAnsi="Times New Roman" w:cs="Times New Roman"/>
        </w:rPr>
        <w:t>analyze “</w:t>
      </w:r>
      <w:r w:rsidRPr="003659CA">
        <w:rPr>
          <w:rFonts w:ascii="Times New Roman" w:hAnsi="Times New Roman" w:cs="Times New Roman"/>
        </w:rPr>
        <w:t>the consequences of populism</w:t>
      </w:r>
      <w:r>
        <w:rPr>
          <w:rFonts w:ascii="Times New Roman" w:hAnsi="Times New Roman" w:cs="Times New Roman"/>
        </w:rPr>
        <w:t>” in order to “</w:t>
      </w:r>
      <w:r w:rsidRPr="003659CA">
        <w:rPr>
          <w:rFonts w:ascii="Times New Roman" w:hAnsi="Times New Roman" w:cs="Times New Roman"/>
        </w:rPr>
        <w:t>support policies, narrative construction and other actions to address the phenomenon</w:t>
      </w:r>
      <w:r>
        <w:rPr>
          <w:rFonts w:ascii="Times New Roman" w:hAnsi="Times New Roman" w:cs="Times New Roman"/>
        </w:rPr>
        <w:t xml:space="preserve">”. </w:t>
      </w:r>
      <w:r w:rsidR="00E00423">
        <w:rPr>
          <w:rFonts w:ascii="Times New Roman" w:hAnsi="Times New Roman" w:cs="Times New Roman"/>
        </w:rPr>
        <w:t xml:space="preserve">The project will put special emphasis on analyzing </w:t>
      </w:r>
      <w:r w:rsidR="00E00423" w:rsidRPr="00E752CB">
        <w:rPr>
          <w:rFonts w:ascii="Times New Roman" w:hAnsi="Times New Roman" w:cs="Times New Roman"/>
          <w:b/>
        </w:rPr>
        <w:t xml:space="preserve">the </w:t>
      </w:r>
      <w:r w:rsidR="00735F81" w:rsidRPr="00E752CB">
        <w:rPr>
          <w:rFonts w:ascii="Times New Roman" w:hAnsi="Times New Roman" w:cs="Times New Roman"/>
          <w:b/>
        </w:rPr>
        <w:t xml:space="preserve">effects and </w:t>
      </w:r>
      <w:r w:rsidR="00E00423" w:rsidRPr="00E752CB">
        <w:rPr>
          <w:rFonts w:ascii="Times New Roman" w:hAnsi="Times New Roman" w:cs="Times New Roman"/>
          <w:b/>
        </w:rPr>
        <w:t xml:space="preserve">consequences of </w:t>
      </w:r>
      <w:r w:rsidR="00735F81" w:rsidRPr="00E752CB">
        <w:rPr>
          <w:rFonts w:ascii="Times New Roman" w:hAnsi="Times New Roman" w:cs="Times New Roman"/>
          <w:b/>
        </w:rPr>
        <w:t>populist and anti-populist discourses</w:t>
      </w:r>
      <w:r w:rsidR="00BC71DE">
        <w:rPr>
          <w:rFonts w:ascii="Times New Roman" w:hAnsi="Times New Roman" w:cs="Times New Roman"/>
        </w:rPr>
        <w:t xml:space="preserve"> on attitudes</w:t>
      </w:r>
      <w:r w:rsidR="00E00423">
        <w:rPr>
          <w:rFonts w:ascii="Times New Roman" w:hAnsi="Times New Roman" w:cs="Times New Roman"/>
        </w:rPr>
        <w:t xml:space="preserve"> </w:t>
      </w:r>
      <w:r w:rsidR="00735F81">
        <w:rPr>
          <w:rFonts w:ascii="Times New Roman" w:hAnsi="Times New Roman" w:cs="Times New Roman"/>
        </w:rPr>
        <w:t>toward democracy and its key institutions</w:t>
      </w:r>
      <w:r w:rsidR="00BC71DE">
        <w:rPr>
          <w:rFonts w:ascii="Times New Roman" w:hAnsi="Times New Roman" w:cs="Times New Roman"/>
        </w:rPr>
        <w:t xml:space="preserve"> among citizens, journalists and politicians</w:t>
      </w:r>
      <w:r w:rsidR="009F55DB">
        <w:rPr>
          <w:rFonts w:ascii="Times New Roman" w:hAnsi="Times New Roman" w:cs="Times New Roman"/>
        </w:rPr>
        <w:t xml:space="preserve">. </w:t>
      </w:r>
      <w:r w:rsidR="00385E4D">
        <w:rPr>
          <w:rFonts w:ascii="Times New Roman" w:hAnsi="Times New Roman" w:cs="Times New Roman"/>
        </w:rPr>
        <w:t>Through different types of experiments</w:t>
      </w:r>
      <w:r w:rsidR="0011445C">
        <w:rPr>
          <w:rFonts w:ascii="Times New Roman" w:hAnsi="Times New Roman" w:cs="Times New Roman"/>
        </w:rPr>
        <w:t xml:space="preserve"> conducted in </w:t>
      </w:r>
      <w:r w:rsidR="00E752CB">
        <w:rPr>
          <w:rFonts w:ascii="Times New Roman" w:hAnsi="Times New Roman" w:cs="Times New Roman"/>
        </w:rPr>
        <w:t>multiple</w:t>
      </w:r>
      <w:r w:rsidR="0011445C">
        <w:rPr>
          <w:rFonts w:ascii="Times New Roman" w:hAnsi="Times New Roman" w:cs="Times New Roman"/>
        </w:rPr>
        <w:t xml:space="preserve"> countries</w:t>
      </w:r>
      <w:r w:rsidR="00385E4D">
        <w:rPr>
          <w:rFonts w:ascii="Times New Roman" w:hAnsi="Times New Roman" w:cs="Times New Roman"/>
        </w:rPr>
        <w:t xml:space="preserve">, WP5 will provide valuable information about </w:t>
      </w:r>
      <w:r w:rsidR="0011445C">
        <w:rPr>
          <w:rFonts w:ascii="Times New Roman" w:hAnsi="Times New Roman" w:cs="Times New Roman"/>
        </w:rPr>
        <w:t xml:space="preserve">whether and how populist discourses might undermine </w:t>
      </w:r>
      <w:r w:rsidR="0011445C" w:rsidRPr="00E752CB">
        <w:rPr>
          <w:rFonts w:ascii="Times New Roman" w:hAnsi="Times New Roman" w:cs="Times New Roman"/>
          <w:b/>
        </w:rPr>
        <w:t>trust in key actors and institutions</w:t>
      </w:r>
      <w:r w:rsidR="0011445C">
        <w:rPr>
          <w:rFonts w:ascii="Times New Roman" w:hAnsi="Times New Roman" w:cs="Times New Roman"/>
        </w:rPr>
        <w:t xml:space="preserve"> such as </w:t>
      </w:r>
      <w:r w:rsidR="00BC71DE">
        <w:rPr>
          <w:rFonts w:ascii="Times New Roman" w:hAnsi="Times New Roman" w:cs="Times New Roman"/>
        </w:rPr>
        <w:t>the mass media</w:t>
      </w:r>
      <w:r w:rsidR="00923020">
        <w:rPr>
          <w:rFonts w:ascii="Times New Roman" w:hAnsi="Times New Roman" w:cs="Times New Roman"/>
        </w:rPr>
        <w:t>, political</w:t>
      </w:r>
      <w:r w:rsidR="0011445C">
        <w:rPr>
          <w:rFonts w:ascii="Times New Roman" w:hAnsi="Times New Roman" w:cs="Times New Roman"/>
        </w:rPr>
        <w:t xml:space="preserve"> parties</w:t>
      </w:r>
      <w:r w:rsidR="00923020">
        <w:rPr>
          <w:rFonts w:ascii="Times New Roman" w:hAnsi="Times New Roman" w:cs="Times New Roman"/>
        </w:rPr>
        <w:t>,</w:t>
      </w:r>
      <w:r w:rsidR="0011445C">
        <w:rPr>
          <w:rFonts w:ascii="Times New Roman" w:hAnsi="Times New Roman" w:cs="Times New Roman"/>
        </w:rPr>
        <w:t xml:space="preserve"> </w:t>
      </w:r>
      <w:r w:rsidR="00923020">
        <w:rPr>
          <w:rFonts w:ascii="Times New Roman" w:hAnsi="Times New Roman" w:cs="Times New Roman"/>
        </w:rPr>
        <w:t xml:space="preserve">the judiciary, </w:t>
      </w:r>
      <w:r w:rsidR="0011445C">
        <w:rPr>
          <w:rFonts w:ascii="Times New Roman" w:hAnsi="Times New Roman" w:cs="Times New Roman"/>
        </w:rPr>
        <w:t xml:space="preserve">or the EU. </w:t>
      </w:r>
      <w:r w:rsidR="00457F78">
        <w:rPr>
          <w:rFonts w:ascii="Times New Roman" w:hAnsi="Times New Roman" w:cs="Times New Roman"/>
        </w:rPr>
        <w:t xml:space="preserve">Given the importance of </w:t>
      </w:r>
      <w:r w:rsidR="00CA3158">
        <w:rPr>
          <w:rFonts w:ascii="Times New Roman" w:hAnsi="Times New Roman" w:cs="Times New Roman"/>
        </w:rPr>
        <w:t>political trust</w:t>
      </w:r>
      <w:r w:rsidR="00457F78">
        <w:rPr>
          <w:rFonts w:ascii="Times New Roman" w:hAnsi="Times New Roman" w:cs="Times New Roman"/>
        </w:rPr>
        <w:t xml:space="preserve"> for the </w:t>
      </w:r>
      <w:r w:rsidR="00CA3158">
        <w:rPr>
          <w:rFonts w:ascii="Times New Roman" w:hAnsi="Times New Roman" w:cs="Times New Roman"/>
        </w:rPr>
        <w:t xml:space="preserve">functioning, </w:t>
      </w:r>
      <w:r w:rsidR="00457F78">
        <w:rPr>
          <w:rFonts w:ascii="Times New Roman" w:hAnsi="Times New Roman" w:cs="Times New Roman"/>
        </w:rPr>
        <w:t xml:space="preserve">stability and </w:t>
      </w:r>
      <w:r w:rsidR="004C3CF7">
        <w:rPr>
          <w:rFonts w:ascii="Times New Roman" w:hAnsi="Times New Roman" w:cs="Times New Roman"/>
        </w:rPr>
        <w:t>evolution</w:t>
      </w:r>
      <w:r w:rsidR="00457F78">
        <w:rPr>
          <w:rFonts w:ascii="Times New Roman" w:hAnsi="Times New Roman" w:cs="Times New Roman"/>
        </w:rPr>
        <w:t xml:space="preserve"> of liberal democracies and multinational institutions like the EU </w:t>
      </w:r>
      <w:r w:rsidR="009C776B">
        <w:rPr>
          <w:rFonts w:ascii="Times New Roman" w:hAnsi="Times New Roman" w:cs="Times New Roman"/>
        </w:rPr>
        <w:t>these analyses</w:t>
      </w:r>
      <w:r w:rsidR="00457F78">
        <w:rPr>
          <w:rFonts w:ascii="Times New Roman" w:hAnsi="Times New Roman" w:cs="Times New Roman"/>
        </w:rPr>
        <w:t xml:space="preserve"> will yield relevant insights </w:t>
      </w:r>
      <w:r w:rsidR="009C776B">
        <w:rPr>
          <w:rFonts w:ascii="Times New Roman" w:hAnsi="Times New Roman" w:cs="Times New Roman"/>
        </w:rPr>
        <w:t xml:space="preserve">that will allow us to elaborate </w:t>
      </w:r>
      <w:r w:rsidR="00457F78">
        <w:rPr>
          <w:rFonts w:ascii="Times New Roman" w:hAnsi="Times New Roman" w:cs="Times New Roman"/>
        </w:rPr>
        <w:t>“</w:t>
      </w:r>
      <w:r w:rsidR="009C776B" w:rsidRPr="009C776B">
        <w:rPr>
          <w:rFonts w:ascii="Times New Roman" w:hAnsi="Times New Roman" w:cs="Times New Roman"/>
        </w:rPr>
        <w:t>medium to long-term scenarios on the consequences of populism</w:t>
      </w:r>
      <w:r w:rsidR="009C776B">
        <w:rPr>
          <w:rFonts w:ascii="Times New Roman" w:hAnsi="Times New Roman" w:cs="Times New Roman"/>
        </w:rPr>
        <w:t xml:space="preserve">”. </w:t>
      </w:r>
      <w:r w:rsidR="00CA3158">
        <w:rPr>
          <w:rFonts w:ascii="Times New Roman" w:hAnsi="Times New Roman" w:cs="Times New Roman"/>
        </w:rPr>
        <w:t xml:space="preserve">At the same time, WP5 will </w:t>
      </w:r>
      <w:r w:rsidR="00443F67">
        <w:rPr>
          <w:rFonts w:ascii="Times New Roman" w:hAnsi="Times New Roman" w:cs="Times New Roman"/>
        </w:rPr>
        <w:t>also provide</w:t>
      </w:r>
      <w:r w:rsidR="00E752CB">
        <w:rPr>
          <w:rFonts w:ascii="Times New Roman" w:hAnsi="Times New Roman" w:cs="Times New Roman"/>
        </w:rPr>
        <w:t xml:space="preserve"> valuable information about the</w:t>
      </w:r>
      <w:r w:rsidR="00CA3158">
        <w:rPr>
          <w:rFonts w:ascii="Times New Roman" w:hAnsi="Times New Roman" w:cs="Times New Roman"/>
        </w:rPr>
        <w:t xml:space="preserve"> </w:t>
      </w:r>
      <w:r w:rsidR="00CA3158" w:rsidRPr="006F29A0">
        <w:rPr>
          <w:rFonts w:ascii="Times New Roman" w:hAnsi="Times New Roman" w:cs="Times New Roman"/>
          <w:b/>
        </w:rPr>
        <w:t>narratives and strategies</w:t>
      </w:r>
      <w:r w:rsidR="00CA3158">
        <w:rPr>
          <w:rFonts w:ascii="Times New Roman" w:hAnsi="Times New Roman" w:cs="Times New Roman"/>
        </w:rPr>
        <w:t xml:space="preserve"> </w:t>
      </w:r>
      <w:r w:rsidR="00E752CB">
        <w:rPr>
          <w:rFonts w:ascii="Times New Roman" w:hAnsi="Times New Roman" w:cs="Times New Roman"/>
        </w:rPr>
        <w:t xml:space="preserve">that </w:t>
      </w:r>
      <w:r w:rsidR="00CA3158">
        <w:rPr>
          <w:rFonts w:ascii="Times New Roman" w:hAnsi="Times New Roman" w:cs="Times New Roman"/>
        </w:rPr>
        <w:t xml:space="preserve">might be used by anti-populist actors in order to </w:t>
      </w:r>
      <w:r w:rsidR="00CA3158" w:rsidRPr="00E752CB">
        <w:rPr>
          <w:rFonts w:ascii="Times New Roman" w:hAnsi="Times New Roman" w:cs="Times New Roman"/>
          <w:b/>
        </w:rPr>
        <w:t xml:space="preserve">counteract the </w:t>
      </w:r>
      <w:r w:rsidR="00963FEA" w:rsidRPr="00921476">
        <w:rPr>
          <w:rFonts w:ascii="Times New Roman" w:hAnsi="Times New Roman" w:cs="Times New Roman"/>
          <w:b/>
        </w:rPr>
        <w:t>hypothesized</w:t>
      </w:r>
      <w:r w:rsidR="00CA3158" w:rsidRPr="00E752CB">
        <w:rPr>
          <w:rFonts w:ascii="Times New Roman" w:hAnsi="Times New Roman" w:cs="Times New Roman"/>
          <w:b/>
        </w:rPr>
        <w:t xml:space="preserve"> negative effects</w:t>
      </w:r>
      <w:r w:rsidR="00CA3158">
        <w:rPr>
          <w:rFonts w:ascii="Times New Roman" w:hAnsi="Times New Roman" w:cs="Times New Roman"/>
        </w:rPr>
        <w:t xml:space="preserve"> of populism on individuals’ attitudes towards democracy.</w:t>
      </w:r>
      <w:r w:rsidR="00E752CB">
        <w:rPr>
          <w:rFonts w:ascii="Times New Roman" w:hAnsi="Times New Roman" w:cs="Times New Roman"/>
        </w:rPr>
        <w:t xml:space="preserve"> </w:t>
      </w:r>
      <w:r w:rsidR="00921476">
        <w:rPr>
          <w:rFonts w:ascii="Times New Roman" w:hAnsi="Times New Roman" w:cs="Times New Roman"/>
        </w:rPr>
        <w:t>Moreover, t</w:t>
      </w:r>
      <w:r w:rsidR="00167D1E">
        <w:rPr>
          <w:rFonts w:ascii="Times New Roman" w:hAnsi="Times New Roman" w:cs="Times New Roman"/>
        </w:rPr>
        <w:t>o provide potential solutions to</w:t>
      </w:r>
      <w:r w:rsidR="00B72471">
        <w:rPr>
          <w:rFonts w:ascii="Times New Roman" w:hAnsi="Times New Roman" w:cs="Times New Roman"/>
        </w:rPr>
        <w:t xml:space="preserve"> the alleged crisis of democracy that populist parties seem to exploit</w:t>
      </w:r>
      <w:r w:rsidR="00002471">
        <w:rPr>
          <w:rFonts w:ascii="Times New Roman" w:hAnsi="Times New Roman" w:cs="Times New Roman"/>
        </w:rPr>
        <w:t>,</w:t>
      </w:r>
      <w:r w:rsidR="00B72471">
        <w:rPr>
          <w:rFonts w:ascii="Times New Roman" w:hAnsi="Times New Roman" w:cs="Times New Roman"/>
        </w:rPr>
        <w:t xml:space="preserve"> WP7 will focus on </w:t>
      </w:r>
      <w:r w:rsidR="00B72471" w:rsidRPr="00167D1E">
        <w:rPr>
          <w:rFonts w:ascii="Times New Roman" w:hAnsi="Times New Roman" w:cs="Times New Roman"/>
          <w:b/>
        </w:rPr>
        <w:t>developing</w:t>
      </w:r>
      <w:r w:rsidR="00167D1E" w:rsidRPr="00167D1E">
        <w:rPr>
          <w:rFonts w:ascii="Times New Roman" w:hAnsi="Times New Roman" w:cs="Times New Roman"/>
          <w:b/>
        </w:rPr>
        <w:t xml:space="preserve"> and evaluating</w:t>
      </w:r>
      <w:r w:rsidR="00B72471" w:rsidRPr="00167D1E">
        <w:rPr>
          <w:rFonts w:ascii="Times New Roman" w:hAnsi="Times New Roman" w:cs="Times New Roman"/>
          <w:b/>
        </w:rPr>
        <w:t xml:space="preserve"> strategies and tools</w:t>
      </w:r>
      <w:r w:rsidR="00B72471">
        <w:rPr>
          <w:rFonts w:ascii="Times New Roman" w:hAnsi="Times New Roman" w:cs="Times New Roman"/>
        </w:rPr>
        <w:t xml:space="preserve"> that </w:t>
      </w:r>
      <w:r w:rsidR="00167D1E">
        <w:rPr>
          <w:rFonts w:ascii="Times New Roman" w:hAnsi="Times New Roman" w:cs="Times New Roman"/>
        </w:rPr>
        <w:t xml:space="preserve">could be used to </w:t>
      </w:r>
      <w:r w:rsidR="00167D1E" w:rsidRPr="00167D1E">
        <w:rPr>
          <w:rFonts w:ascii="Times New Roman" w:hAnsi="Times New Roman" w:cs="Times New Roman"/>
          <w:b/>
        </w:rPr>
        <w:t>strengthen democratic</w:t>
      </w:r>
      <w:r w:rsidR="001A0236">
        <w:rPr>
          <w:rFonts w:ascii="Times New Roman" w:hAnsi="Times New Roman" w:cs="Times New Roman"/>
          <w:b/>
        </w:rPr>
        <w:t xml:space="preserve"> values, promote</w:t>
      </w:r>
      <w:r w:rsidR="00167D1E">
        <w:rPr>
          <w:rFonts w:ascii="Times New Roman" w:hAnsi="Times New Roman" w:cs="Times New Roman"/>
          <w:b/>
        </w:rPr>
        <w:t xml:space="preserve"> </w:t>
      </w:r>
      <w:r w:rsidR="00167D1E" w:rsidRPr="00167D1E">
        <w:rPr>
          <w:rFonts w:ascii="Times New Roman" w:hAnsi="Times New Roman" w:cs="Times New Roman"/>
          <w:b/>
        </w:rPr>
        <w:t>political engagement</w:t>
      </w:r>
      <w:r w:rsidR="001A0236">
        <w:rPr>
          <w:rFonts w:ascii="Times New Roman" w:hAnsi="Times New Roman" w:cs="Times New Roman"/>
          <w:b/>
        </w:rPr>
        <w:t xml:space="preserve"> and reduce political inequalities</w:t>
      </w:r>
      <w:r w:rsidR="00167D1E">
        <w:rPr>
          <w:rFonts w:ascii="Times New Roman" w:hAnsi="Times New Roman" w:cs="Times New Roman"/>
        </w:rPr>
        <w:t xml:space="preserve">, especially among the </w:t>
      </w:r>
      <w:r w:rsidR="00834046">
        <w:rPr>
          <w:rFonts w:ascii="Times New Roman" w:hAnsi="Times New Roman" w:cs="Times New Roman"/>
        </w:rPr>
        <w:t>young</w:t>
      </w:r>
      <w:r w:rsidR="00423C40">
        <w:rPr>
          <w:rFonts w:ascii="Times New Roman" w:hAnsi="Times New Roman" w:cs="Times New Roman"/>
        </w:rPr>
        <w:t xml:space="preserve"> and the disaffected</w:t>
      </w:r>
      <w:r w:rsidR="004C3CF7">
        <w:rPr>
          <w:rFonts w:ascii="Times New Roman" w:hAnsi="Times New Roman" w:cs="Times New Roman"/>
        </w:rPr>
        <w:t>.</w:t>
      </w:r>
      <w:r w:rsidR="00167D1E">
        <w:rPr>
          <w:rFonts w:ascii="Times New Roman" w:hAnsi="Times New Roman" w:cs="Times New Roman"/>
        </w:rPr>
        <w:t xml:space="preserve"> </w:t>
      </w:r>
      <w:r w:rsidR="001A0236">
        <w:rPr>
          <w:rFonts w:ascii="Times New Roman" w:hAnsi="Times New Roman" w:cs="Times New Roman"/>
        </w:rPr>
        <w:t>WP7 will especially focus on providing valuable information</w:t>
      </w:r>
      <w:r w:rsidR="00834046">
        <w:rPr>
          <w:rFonts w:ascii="Times New Roman" w:hAnsi="Times New Roman" w:cs="Times New Roman"/>
        </w:rPr>
        <w:t>—</w:t>
      </w:r>
      <w:r w:rsidR="001A0236">
        <w:rPr>
          <w:rFonts w:ascii="Times New Roman" w:hAnsi="Times New Roman" w:cs="Times New Roman"/>
        </w:rPr>
        <w:t>for policymakers and educators</w:t>
      </w:r>
      <w:r w:rsidR="00834046">
        <w:rPr>
          <w:rFonts w:ascii="Times New Roman" w:hAnsi="Times New Roman" w:cs="Times New Roman"/>
        </w:rPr>
        <w:t xml:space="preserve"> alike—about </w:t>
      </w:r>
      <w:r w:rsidR="001A0236">
        <w:rPr>
          <w:rFonts w:ascii="Times New Roman" w:hAnsi="Times New Roman" w:cs="Times New Roman"/>
        </w:rPr>
        <w:t xml:space="preserve">whether and how </w:t>
      </w:r>
      <w:r w:rsidR="00834046" w:rsidRPr="00834046">
        <w:rPr>
          <w:rFonts w:ascii="Times New Roman" w:hAnsi="Times New Roman" w:cs="Times New Roman"/>
          <w:b/>
        </w:rPr>
        <w:t>civic education via social media</w:t>
      </w:r>
      <w:r w:rsidR="00834046">
        <w:rPr>
          <w:rFonts w:ascii="Times New Roman" w:hAnsi="Times New Roman" w:cs="Times New Roman"/>
        </w:rPr>
        <w:t xml:space="preserve"> communications can be effectively used to promote the political engagement</w:t>
      </w:r>
      <w:r w:rsidR="00CB355F">
        <w:rPr>
          <w:rFonts w:ascii="Times New Roman" w:hAnsi="Times New Roman" w:cs="Times New Roman"/>
        </w:rPr>
        <w:t xml:space="preserve"> and strengthen the democratic values</w:t>
      </w:r>
      <w:r w:rsidR="00834046">
        <w:rPr>
          <w:rFonts w:ascii="Times New Roman" w:hAnsi="Times New Roman" w:cs="Times New Roman"/>
        </w:rPr>
        <w:t xml:space="preserve"> of the younger generations (here we will seek complementarities with the H2020 project EURYKA). </w:t>
      </w:r>
    </w:p>
    <w:p w14:paraId="49769362" w14:textId="50D93538" w:rsidR="00640B36" w:rsidRDefault="00C72F62" w:rsidP="00A26A3D">
      <w:pPr>
        <w:widowControl w:val="0"/>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rPr>
        <w:t>PODER</w:t>
      </w:r>
      <w:r w:rsidR="00640B36">
        <w:rPr>
          <w:rFonts w:ascii="Times New Roman" w:hAnsi="Times New Roman" w:cs="Times New Roman"/>
        </w:rPr>
        <w:t xml:space="preserve"> is expected to have a long-lasting impact </w:t>
      </w:r>
      <w:r w:rsidR="00D83122">
        <w:rPr>
          <w:rFonts w:ascii="Times New Roman" w:hAnsi="Times New Roman" w:cs="Times New Roman"/>
        </w:rPr>
        <w:t>among</w:t>
      </w:r>
      <w:r w:rsidR="00640B36">
        <w:rPr>
          <w:rFonts w:ascii="Times New Roman" w:hAnsi="Times New Roman" w:cs="Times New Roman"/>
        </w:rPr>
        <w:t xml:space="preserve"> the scientific-community, policymakers, civic society organizations, the education sector, as well as European citizens more generally. Thanks to the </w:t>
      </w:r>
      <w:r w:rsidR="00640B36" w:rsidRPr="00AE4DEB">
        <w:rPr>
          <w:rFonts w:ascii="Times New Roman" w:hAnsi="Times New Roman" w:cs="Times New Roman"/>
          <w:b/>
        </w:rPr>
        <w:t>methodological pluralism</w:t>
      </w:r>
      <w:r w:rsidR="00640B36">
        <w:rPr>
          <w:rFonts w:ascii="Times New Roman" w:hAnsi="Times New Roman" w:cs="Times New Roman"/>
        </w:rPr>
        <w:t xml:space="preserve"> </w:t>
      </w:r>
      <w:r w:rsidR="003958AB">
        <w:rPr>
          <w:rFonts w:ascii="Times New Roman" w:hAnsi="Times New Roman" w:cs="Times New Roman"/>
        </w:rPr>
        <w:t>embraced by</w:t>
      </w:r>
      <w:r w:rsidR="00640B36">
        <w:rPr>
          <w:rFonts w:ascii="Times New Roman" w:hAnsi="Times New Roman" w:cs="Times New Roman"/>
        </w:rPr>
        <w:t xml:space="preserve"> the members of the consortium, </w:t>
      </w:r>
      <w:r>
        <w:rPr>
          <w:rFonts w:ascii="Times New Roman" w:hAnsi="Times New Roman" w:cs="Times New Roman"/>
        </w:rPr>
        <w:t>The project</w:t>
      </w:r>
      <w:r w:rsidR="00640B36">
        <w:rPr>
          <w:rFonts w:ascii="Times New Roman" w:hAnsi="Times New Roman" w:cs="Times New Roman"/>
        </w:rPr>
        <w:t xml:space="preserve"> will be based on an int</w:t>
      </w:r>
      <w:r w:rsidR="00137112">
        <w:rPr>
          <w:rFonts w:ascii="Times New Roman" w:hAnsi="Times New Roman" w:cs="Times New Roman"/>
        </w:rPr>
        <w:t xml:space="preserve">egrative </w:t>
      </w:r>
      <w:r w:rsidR="00B042CC">
        <w:rPr>
          <w:rFonts w:ascii="Times New Roman" w:hAnsi="Times New Roman" w:cs="Times New Roman"/>
        </w:rPr>
        <w:t>multi-method</w:t>
      </w:r>
      <w:r w:rsidR="00137112">
        <w:rPr>
          <w:rFonts w:ascii="Times New Roman" w:hAnsi="Times New Roman" w:cs="Times New Roman"/>
        </w:rPr>
        <w:t xml:space="preserve"> approach</w:t>
      </w:r>
      <w:r w:rsidR="00B042CC">
        <w:rPr>
          <w:rFonts w:ascii="Times New Roman" w:hAnsi="Times New Roman" w:cs="Times New Roman"/>
        </w:rPr>
        <w:t xml:space="preserve"> </w:t>
      </w:r>
      <w:r w:rsidR="00D83122">
        <w:rPr>
          <w:rFonts w:ascii="Times New Roman" w:hAnsi="Times New Roman" w:cs="Times New Roman"/>
        </w:rPr>
        <w:fldChar w:fldCharType="begin"/>
      </w:r>
      <w:r w:rsidR="00D83122">
        <w:rPr>
          <w:rFonts w:ascii="Times New Roman" w:hAnsi="Times New Roman" w:cs="Times New Roman"/>
        </w:rPr>
        <w:instrText xml:space="preserve"> ADDIN ZOTERO_ITEM CSL_CITATION {"citationID":"258vdr4ch8","properties":{"formattedCitation":"(Seawright, 2016)","plainCitation":"(Seawright, 2016)"},"citationItems":[{"id":3710,"uris":["http://zotero.org/users/1628129/items/ZRRKIUXH"],"uri":["http://zotero.org/users/1628129/items/ZRRKIUXH"],"itemData":{"id":3710,"type":"book","title":"Multi-method social science: combining qualitative and quantitative tools","collection-title":"Strategies for social inquiry","publisher":"Cambridge University Press","publisher-place":"Cambridge, UK","number-of-pages":"238","source":"Library of Congress ISBN","event-place":"Cambridge, UK","ISBN":"978-1-107-09771-1","call-number":"H61 .S44756 2016","shortTitle":"Multi-method social science","author":[{"family":"Seawright","given":"Jason"}],"issued":{"date-parts":[["2016"]]}}}],"schema":"https://github.com/citation-style-language/schema/raw/master/csl-citation.json"} </w:instrText>
      </w:r>
      <w:r w:rsidR="00D83122">
        <w:rPr>
          <w:rFonts w:ascii="Times New Roman" w:hAnsi="Times New Roman" w:cs="Times New Roman"/>
        </w:rPr>
        <w:fldChar w:fldCharType="separate"/>
      </w:r>
      <w:r w:rsidR="00D83122">
        <w:rPr>
          <w:rFonts w:ascii="Times New Roman" w:hAnsi="Times New Roman" w:cs="Times New Roman"/>
          <w:noProof/>
        </w:rPr>
        <w:t>(see Seawright, 2016)</w:t>
      </w:r>
      <w:r w:rsidR="00D83122">
        <w:rPr>
          <w:rFonts w:ascii="Times New Roman" w:hAnsi="Times New Roman" w:cs="Times New Roman"/>
        </w:rPr>
        <w:fldChar w:fldCharType="end"/>
      </w:r>
      <w:r w:rsidR="00137112">
        <w:rPr>
          <w:rFonts w:ascii="Times New Roman" w:hAnsi="Times New Roman" w:cs="Times New Roman"/>
        </w:rPr>
        <w:t xml:space="preserve">. This </w:t>
      </w:r>
      <w:r w:rsidR="00B042CC">
        <w:rPr>
          <w:rFonts w:ascii="Times New Roman" w:hAnsi="Times New Roman" w:cs="Times New Roman"/>
        </w:rPr>
        <w:t>approach</w:t>
      </w:r>
      <w:r w:rsidR="00D83122">
        <w:rPr>
          <w:rFonts w:ascii="Times New Roman" w:hAnsi="Times New Roman" w:cs="Times New Roman"/>
        </w:rPr>
        <w:t xml:space="preserve"> </w:t>
      </w:r>
      <w:r w:rsidR="003958AB">
        <w:rPr>
          <w:rFonts w:ascii="Times New Roman" w:hAnsi="Times New Roman" w:cs="Times New Roman"/>
        </w:rPr>
        <w:t xml:space="preserve">will </w:t>
      </w:r>
      <w:r w:rsidR="00D83122">
        <w:rPr>
          <w:rFonts w:ascii="Times New Roman" w:hAnsi="Times New Roman" w:cs="Times New Roman"/>
        </w:rPr>
        <w:t xml:space="preserve">provide new insights and </w:t>
      </w:r>
      <w:r w:rsidR="00AE4DEB">
        <w:rPr>
          <w:rFonts w:ascii="Times New Roman" w:hAnsi="Times New Roman" w:cs="Times New Roman"/>
        </w:rPr>
        <w:t xml:space="preserve">will </w:t>
      </w:r>
      <w:r w:rsidR="00D83122">
        <w:rPr>
          <w:rFonts w:ascii="Times New Roman" w:hAnsi="Times New Roman" w:cs="Times New Roman"/>
        </w:rPr>
        <w:t xml:space="preserve">enhance the existing knowledge about </w:t>
      </w:r>
      <w:r w:rsidR="003958AB">
        <w:rPr>
          <w:rFonts w:ascii="Times New Roman" w:hAnsi="Times New Roman" w:cs="Times New Roman"/>
        </w:rPr>
        <w:t>the</w:t>
      </w:r>
      <w:r w:rsidR="00D83122">
        <w:rPr>
          <w:rFonts w:ascii="Times New Roman" w:hAnsi="Times New Roman" w:cs="Times New Roman"/>
        </w:rPr>
        <w:t xml:space="preserve"> relationship between populism, democracy and representation, from a theoretical and empirical standpoint. This impact will become tangible in the </w:t>
      </w:r>
      <w:r w:rsidR="00D83122" w:rsidRPr="00AE4DEB">
        <w:rPr>
          <w:rFonts w:ascii="Times New Roman" w:hAnsi="Times New Roman" w:cs="Times New Roman"/>
          <w:b/>
        </w:rPr>
        <w:t>publications</w:t>
      </w:r>
      <w:r w:rsidR="00D83122">
        <w:rPr>
          <w:rFonts w:ascii="Times New Roman" w:hAnsi="Times New Roman" w:cs="Times New Roman"/>
        </w:rPr>
        <w:t xml:space="preserve">—in top-ranked journals and high-quality presses—that all the researchers involved in the project will produce. Moreover, the </w:t>
      </w:r>
      <w:r w:rsidR="00D83122" w:rsidRPr="00AE4DEB">
        <w:rPr>
          <w:rFonts w:ascii="Times New Roman" w:hAnsi="Times New Roman" w:cs="Times New Roman"/>
          <w:b/>
        </w:rPr>
        <w:t>scientific-community</w:t>
      </w:r>
      <w:r w:rsidR="00D83122">
        <w:rPr>
          <w:rFonts w:ascii="Times New Roman" w:hAnsi="Times New Roman" w:cs="Times New Roman"/>
        </w:rPr>
        <w:t xml:space="preserve"> will clearly benefit from the </w:t>
      </w:r>
      <w:r w:rsidR="00D83122" w:rsidRPr="00AE4DEB">
        <w:rPr>
          <w:rFonts w:ascii="Times New Roman" w:hAnsi="Times New Roman" w:cs="Times New Roman"/>
          <w:b/>
        </w:rPr>
        <w:t>multiple datasets</w:t>
      </w:r>
      <w:r w:rsidR="00D83122">
        <w:rPr>
          <w:rFonts w:ascii="Times New Roman" w:hAnsi="Times New Roman" w:cs="Times New Roman"/>
        </w:rPr>
        <w:t xml:space="preserve"> that the project will </w:t>
      </w:r>
      <w:r w:rsidR="00F03F59">
        <w:rPr>
          <w:rFonts w:ascii="Times New Roman" w:hAnsi="Times New Roman" w:cs="Times New Roman"/>
        </w:rPr>
        <w:t xml:space="preserve">generate, which will be made available to other scholars and curated through </w:t>
      </w:r>
      <w:r w:rsidR="00AE4DEB">
        <w:rPr>
          <w:rFonts w:ascii="Times New Roman" w:hAnsi="Times New Roman" w:cs="Times New Roman"/>
        </w:rPr>
        <w:t>well-</w:t>
      </w:r>
      <w:r w:rsidR="00F03F59">
        <w:rPr>
          <w:rFonts w:ascii="Times New Roman" w:hAnsi="Times New Roman" w:cs="Times New Roman"/>
        </w:rPr>
        <w:t xml:space="preserve">established open-access repositories like The Harvard </w:t>
      </w:r>
      <w:proofErr w:type="spellStart"/>
      <w:r w:rsidR="00F03F59">
        <w:rPr>
          <w:rFonts w:ascii="Times New Roman" w:hAnsi="Times New Roman" w:cs="Times New Roman"/>
        </w:rPr>
        <w:t>Dataverse</w:t>
      </w:r>
      <w:proofErr w:type="spellEnd"/>
      <w:r w:rsidR="00F03F59">
        <w:rPr>
          <w:rFonts w:ascii="Times New Roman" w:hAnsi="Times New Roman" w:cs="Times New Roman"/>
        </w:rPr>
        <w:t xml:space="preserve">. </w:t>
      </w:r>
      <w:r w:rsidR="00AE4DEB">
        <w:rPr>
          <w:rFonts w:ascii="Times New Roman" w:hAnsi="Times New Roman" w:cs="Times New Roman"/>
        </w:rPr>
        <w:t xml:space="preserve">PODER will not only have an impact on </w:t>
      </w:r>
      <w:r w:rsidR="00AE4DEB">
        <w:rPr>
          <w:rFonts w:ascii="Times New Roman" w:hAnsi="Times New Roman" w:cs="Times New Roman"/>
          <w:b/>
        </w:rPr>
        <w:t>policymakers</w:t>
      </w:r>
      <w:r w:rsidR="00AE4DEB">
        <w:rPr>
          <w:rFonts w:ascii="Times New Roman" w:hAnsi="Times New Roman" w:cs="Times New Roman"/>
        </w:rPr>
        <w:t xml:space="preserve"> through the policy reports that will regularly summarize the main findings of the project and their policy implications. Policymakers will also benefit from the different </w:t>
      </w:r>
      <w:r w:rsidR="00AE4DEB" w:rsidRPr="00AE4DEB">
        <w:rPr>
          <w:rFonts w:ascii="Times New Roman" w:hAnsi="Times New Roman" w:cs="Times New Roman"/>
          <w:b/>
        </w:rPr>
        <w:t>indicators</w:t>
      </w:r>
      <w:r w:rsidR="00AE4DEB">
        <w:rPr>
          <w:rFonts w:ascii="Times New Roman" w:hAnsi="Times New Roman" w:cs="Times New Roman"/>
        </w:rPr>
        <w:t xml:space="preserve"> that the project will generate and that could become useful</w:t>
      </w:r>
      <w:r>
        <w:rPr>
          <w:rFonts w:ascii="Times New Roman" w:hAnsi="Times New Roman" w:cs="Times New Roman"/>
        </w:rPr>
        <w:t xml:space="preserve"> tool in order</w:t>
      </w:r>
      <w:r w:rsidR="00AE4DEB">
        <w:rPr>
          <w:rFonts w:ascii="Times New Roman" w:hAnsi="Times New Roman" w:cs="Times New Roman"/>
        </w:rPr>
        <w:t xml:space="preserve"> to develop policies and actions oriented to strengthen the European integration project. PODER is also designed to have a strong educational impact, both among secondary education and university students. WP7 will specifically develop and test </w:t>
      </w:r>
      <w:r w:rsidR="00AE4DEB" w:rsidRPr="00C72F62">
        <w:rPr>
          <w:rFonts w:ascii="Times New Roman" w:hAnsi="Times New Roman" w:cs="Times New Roman"/>
          <w:b/>
        </w:rPr>
        <w:t>new civic education tools</w:t>
      </w:r>
      <w:r w:rsidR="00AE4DEB">
        <w:rPr>
          <w:rFonts w:ascii="Times New Roman" w:hAnsi="Times New Roman" w:cs="Times New Roman"/>
        </w:rPr>
        <w:t xml:space="preserve"> in secondary education classrooms to promote political engagement and </w:t>
      </w:r>
      <w:r w:rsidR="002A1717">
        <w:rPr>
          <w:rFonts w:ascii="Times New Roman" w:hAnsi="Times New Roman" w:cs="Times New Roman"/>
        </w:rPr>
        <w:t>strengthen</w:t>
      </w:r>
      <w:r w:rsidR="00AE4DEB">
        <w:rPr>
          <w:rFonts w:ascii="Times New Roman" w:hAnsi="Times New Roman" w:cs="Times New Roman"/>
        </w:rPr>
        <w:t xml:space="preserve"> democratic values. This will lead to the production of </w:t>
      </w:r>
      <w:r w:rsidR="002A1717" w:rsidRPr="00C72F62">
        <w:rPr>
          <w:rFonts w:ascii="Times New Roman" w:hAnsi="Times New Roman" w:cs="Times New Roman"/>
          <w:b/>
        </w:rPr>
        <w:t>civic education materials</w:t>
      </w:r>
      <w:r w:rsidR="002A1717">
        <w:rPr>
          <w:rFonts w:ascii="Times New Roman" w:hAnsi="Times New Roman" w:cs="Times New Roman"/>
        </w:rPr>
        <w:t xml:space="preserve"> that will outlast </w:t>
      </w:r>
      <w:r>
        <w:rPr>
          <w:rFonts w:ascii="Times New Roman" w:hAnsi="Times New Roman" w:cs="Times New Roman"/>
        </w:rPr>
        <w:t>the life of the</w:t>
      </w:r>
      <w:r w:rsidR="002A1717">
        <w:rPr>
          <w:rFonts w:ascii="Times New Roman" w:hAnsi="Times New Roman" w:cs="Times New Roman"/>
        </w:rPr>
        <w:t xml:space="preserve"> project. In a similar vein, </w:t>
      </w:r>
      <w:r>
        <w:rPr>
          <w:rFonts w:ascii="Times New Roman" w:hAnsi="Times New Roman" w:cs="Times New Roman"/>
        </w:rPr>
        <w:t xml:space="preserve">the findings as well as the datasets produced by the project will be used to design research seminars at BA and MA levels related to the project’s topic. PODER is also expected to have a direct impact among civic society organizations through a summer school of political activists </w:t>
      </w:r>
      <w:r>
        <w:rPr>
          <w:rStyle w:val="Refdecomentario"/>
        </w:rPr>
        <w:commentReference w:id="2"/>
      </w:r>
      <w:r>
        <w:rPr>
          <w:rFonts w:ascii="Times New Roman" w:hAnsi="Times New Roman" w:cs="Times New Roman"/>
        </w:rPr>
        <w:t xml:space="preserve">.  </w:t>
      </w:r>
    </w:p>
    <w:p w14:paraId="01CE512E" w14:textId="630CFBE5" w:rsidR="00B532AF" w:rsidRDefault="00B532AF" w:rsidP="00A26A3D">
      <w:pPr>
        <w:widowControl w:val="0"/>
        <w:autoSpaceDE w:val="0"/>
        <w:autoSpaceDN w:val="0"/>
        <w:adjustRightInd w:val="0"/>
        <w:spacing w:after="200" w:line="240" w:lineRule="auto"/>
        <w:ind w:right="-2"/>
        <w:jc w:val="both"/>
        <w:rPr>
          <w:rFonts w:ascii="Times New Roman" w:hAnsi="Times New Roman" w:cs="Times New Roman"/>
          <w:lang w:val="en-GB"/>
        </w:rPr>
      </w:pPr>
    </w:p>
    <w:p w14:paraId="4FF2954D" w14:textId="77777777" w:rsidR="00093180" w:rsidRPr="006B3A7E" w:rsidRDefault="00093180" w:rsidP="00A26A3D">
      <w:pPr>
        <w:widowControl w:val="0"/>
        <w:autoSpaceDE w:val="0"/>
        <w:autoSpaceDN w:val="0"/>
        <w:adjustRightInd w:val="0"/>
        <w:spacing w:after="200" w:line="240" w:lineRule="auto"/>
        <w:ind w:right="-2"/>
        <w:jc w:val="both"/>
        <w:rPr>
          <w:rFonts w:ascii="Times New Roman" w:hAnsi="Times New Roman" w:cs="Times New Roman"/>
          <w:lang w:val="en-GB"/>
        </w:rPr>
      </w:pPr>
    </w:p>
    <w:p w14:paraId="0235D8A5" w14:textId="16FB1DAF" w:rsidR="0016622D" w:rsidRPr="007E01AA" w:rsidRDefault="009E43FE" w:rsidP="00A26A3D">
      <w:pPr>
        <w:widowControl w:val="0"/>
        <w:autoSpaceDE w:val="0"/>
        <w:autoSpaceDN w:val="0"/>
        <w:adjustRightInd w:val="0"/>
        <w:spacing w:after="200" w:line="240" w:lineRule="auto"/>
        <w:ind w:left="709" w:right="-2" w:hanging="709"/>
        <w:jc w:val="both"/>
        <w:outlineLvl w:val="0"/>
        <w:rPr>
          <w:rFonts w:ascii="Times New Roman" w:hAnsi="Times New Roman" w:cs="Times New Roman"/>
          <w:b/>
          <w:bCs/>
          <w:lang w:val="en-GB"/>
        </w:rPr>
      </w:pPr>
      <w:r w:rsidRPr="006B3A7E">
        <w:rPr>
          <w:rFonts w:ascii="Times New Roman" w:hAnsi="Times New Roman" w:cs="Times New Roman"/>
          <w:b/>
          <w:bCs/>
          <w:lang w:val="en-GB"/>
        </w:rPr>
        <w:lastRenderedPageBreak/>
        <w:t>2.2</w:t>
      </w:r>
      <w:r w:rsidRPr="006B3A7E">
        <w:rPr>
          <w:rFonts w:ascii="Times New Roman" w:hAnsi="Times New Roman" w:cs="Times New Roman"/>
          <w:b/>
          <w:bCs/>
          <w:lang w:val="en-GB"/>
        </w:rPr>
        <w:tab/>
        <w:t>Measures to maximise impact</w:t>
      </w:r>
    </w:p>
    <w:p w14:paraId="58536D19" w14:textId="77777777" w:rsidR="00D62C39" w:rsidRDefault="009E43FE" w:rsidP="00A26A3D">
      <w:pPr>
        <w:pStyle w:val="Prrafodelista"/>
        <w:widowControl w:val="0"/>
        <w:numPr>
          <w:ilvl w:val="0"/>
          <w:numId w:val="10"/>
        </w:numPr>
        <w:autoSpaceDE w:val="0"/>
        <w:autoSpaceDN w:val="0"/>
        <w:adjustRightInd w:val="0"/>
        <w:spacing w:after="200" w:line="240" w:lineRule="auto"/>
        <w:ind w:right="-2"/>
        <w:jc w:val="both"/>
        <w:rPr>
          <w:rFonts w:ascii="Times New Roman" w:hAnsi="Times New Roman" w:cs="Times New Roman"/>
          <w:b/>
          <w:bCs/>
          <w:lang w:val="en-GB"/>
        </w:rPr>
      </w:pPr>
      <w:r w:rsidRPr="00664EC7">
        <w:rPr>
          <w:rFonts w:ascii="Times New Roman" w:hAnsi="Times New Roman" w:cs="Times New Roman"/>
          <w:b/>
          <w:bCs/>
          <w:lang w:val="en-GB"/>
        </w:rPr>
        <w:t xml:space="preserve">Dissemination and exploitation of results </w:t>
      </w:r>
    </w:p>
    <w:p w14:paraId="740507C8" w14:textId="798C5117" w:rsidR="007E01AA" w:rsidRDefault="00664EC7" w:rsidP="00A26A3D">
      <w:pPr>
        <w:widowControl w:val="0"/>
        <w:autoSpaceDE w:val="0"/>
        <w:autoSpaceDN w:val="0"/>
        <w:adjustRightInd w:val="0"/>
        <w:spacing w:after="200" w:line="240" w:lineRule="auto"/>
        <w:ind w:right="-2"/>
        <w:jc w:val="both"/>
        <w:rPr>
          <w:rFonts w:ascii="Times New Roman" w:hAnsi="Times New Roman" w:cs="Times New Roman"/>
          <w:lang w:val="en-GB"/>
        </w:rPr>
      </w:pPr>
      <w:r w:rsidRPr="00D62C39">
        <w:rPr>
          <w:rFonts w:ascii="Times New Roman" w:hAnsi="Times New Roman" w:cs="Times New Roman"/>
          <w:lang w:val="en-GB"/>
        </w:rPr>
        <w:t xml:space="preserve">Dissemination is considered a crucial factor for the success of the PODER project. For this purpose, the project has a </w:t>
      </w:r>
      <w:proofErr w:type="spellStart"/>
      <w:r w:rsidR="00D62C39">
        <w:rPr>
          <w:rFonts w:ascii="Times New Roman" w:hAnsi="Times New Roman" w:cs="Times New Roman"/>
          <w:lang w:val="en-GB"/>
        </w:rPr>
        <w:t>workpackage</w:t>
      </w:r>
      <w:proofErr w:type="spellEnd"/>
      <w:r w:rsidR="00D62C39">
        <w:rPr>
          <w:rFonts w:ascii="Times New Roman" w:hAnsi="Times New Roman" w:cs="Times New Roman"/>
          <w:lang w:val="en-GB"/>
        </w:rPr>
        <w:t xml:space="preserve"> (WP8)</w:t>
      </w:r>
      <w:r w:rsidRPr="00D62C39">
        <w:rPr>
          <w:rFonts w:ascii="Times New Roman" w:hAnsi="Times New Roman" w:cs="Times New Roman"/>
          <w:lang w:val="en-GB"/>
        </w:rPr>
        <w:t xml:space="preserve"> dedicated to “Exploitation, </w:t>
      </w:r>
      <w:r w:rsidR="00120E8B">
        <w:rPr>
          <w:rFonts w:ascii="Times New Roman" w:hAnsi="Times New Roman" w:cs="Times New Roman"/>
          <w:lang w:val="en-GB"/>
        </w:rPr>
        <w:t>Dissemination and Communication</w:t>
      </w:r>
      <w:r w:rsidRPr="00D62C39">
        <w:rPr>
          <w:rFonts w:ascii="Times New Roman" w:hAnsi="Times New Roman" w:cs="Times New Roman"/>
          <w:lang w:val="en-GB"/>
        </w:rPr>
        <w:t xml:space="preserve">”. </w:t>
      </w:r>
      <w:r w:rsidR="00591558">
        <w:rPr>
          <w:rFonts w:ascii="Times New Roman" w:hAnsi="Times New Roman" w:cs="Times New Roman"/>
          <w:lang w:val="en-GB"/>
        </w:rPr>
        <w:t xml:space="preserve"> All members of the consortium will be committed and actively involved in the dissemination and communication of results</w:t>
      </w:r>
      <w:r w:rsidR="00360A44">
        <w:rPr>
          <w:rFonts w:ascii="Times New Roman" w:hAnsi="Times New Roman" w:cs="Times New Roman"/>
          <w:lang w:val="en-GB"/>
        </w:rPr>
        <w:t>,</w:t>
      </w:r>
      <w:r w:rsidR="00591558">
        <w:rPr>
          <w:rFonts w:ascii="Times New Roman" w:hAnsi="Times New Roman" w:cs="Times New Roman"/>
          <w:lang w:val="en-GB"/>
        </w:rPr>
        <w:t xml:space="preserve"> and Participant 1 (UAB) will be responsible for planning and coordinating the dissemination, exploitation and communication activities of WP8. </w:t>
      </w:r>
      <w:r w:rsidR="002932DC">
        <w:rPr>
          <w:rFonts w:ascii="Times New Roman" w:hAnsi="Times New Roman" w:cs="Times New Roman"/>
          <w:lang w:val="en-GB"/>
        </w:rPr>
        <w:t xml:space="preserve">This section of the proposal presents a </w:t>
      </w:r>
      <w:r w:rsidR="001239C5" w:rsidRPr="00DA7F7F">
        <w:rPr>
          <w:rFonts w:ascii="Times New Roman" w:hAnsi="Times New Roman" w:cs="Times New Roman"/>
          <w:b/>
          <w:lang w:val="en-GB"/>
        </w:rPr>
        <w:t>“</w:t>
      </w:r>
      <w:r w:rsidR="002932DC" w:rsidRPr="00DA7F7F">
        <w:rPr>
          <w:rFonts w:ascii="Times New Roman" w:hAnsi="Times New Roman" w:cs="Times New Roman"/>
          <w:b/>
          <w:lang w:val="en-GB"/>
        </w:rPr>
        <w:t>draft plan for the dissemination and exploitations of the project’s results”</w:t>
      </w:r>
      <w:r w:rsidR="001239C5">
        <w:rPr>
          <w:rFonts w:ascii="Times New Roman" w:hAnsi="Times New Roman" w:cs="Times New Roman"/>
          <w:lang w:val="en-GB"/>
        </w:rPr>
        <w:t xml:space="preserve">. The exploitation and dissemination strategy is designed </w:t>
      </w:r>
      <w:r w:rsidR="001239C5" w:rsidRPr="00DA7F7F">
        <w:rPr>
          <w:rFonts w:ascii="Times New Roman" w:hAnsi="Times New Roman" w:cs="Times New Roman"/>
          <w:b/>
          <w:lang w:val="en-GB"/>
        </w:rPr>
        <w:t xml:space="preserve">to maximize the project’s impact </w:t>
      </w:r>
      <w:r w:rsidR="00167014" w:rsidRPr="00DA7F7F">
        <w:rPr>
          <w:rFonts w:ascii="Times New Roman" w:hAnsi="Times New Roman" w:cs="Times New Roman"/>
          <w:b/>
          <w:lang w:val="en-GB"/>
        </w:rPr>
        <w:t>throughout its entire lifetime</w:t>
      </w:r>
      <w:r w:rsidR="001239C5" w:rsidRPr="00DA7F7F">
        <w:rPr>
          <w:rFonts w:ascii="Times New Roman" w:hAnsi="Times New Roman" w:cs="Times New Roman"/>
          <w:b/>
          <w:lang w:val="en-GB"/>
        </w:rPr>
        <w:t>, as well as after the project has ended</w:t>
      </w:r>
      <w:r w:rsidR="00455E99">
        <w:rPr>
          <w:rFonts w:ascii="Times New Roman" w:hAnsi="Times New Roman" w:cs="Times New Roman"/>
          <w:lang w:val="en-GB"/>
        </w:rPr>
        <w:t xml:space="preserve">. This strategy </w:t>
      </w:r>
      <w:r w:rsidR="001239C5">
        <w:rPr>
          <w:rFonts w:ascii="Times New Roman" w:hAnsi="Times New Roman" w:cs="Times New Roman"/>
          <w:lang w:val="en-GB"/>
        </w:rPr>
        <w:t xml:space="preserve">addresses the full range of potential users and uses in relation to the project’s objectives and expected outputs. </w:t>
      </w:r>
    </w:p>
    <w:p w14:paraId="6612F45E" w14:textId="750F38CA" w:rsidR="001239C5" w:rsidRDefault="0085424D" w:rsidP="00A26A3D">
      <w:pPr>
        <w:widowControl w:val="0"/>
        <w:autoSpaceDE w:val="0"/>
        <w:autoSpaceDN w:val="0"/>
        <w:adjustRightInd w:val="0"/>
        <w:spacing w:after="200" w:line="240" w:lineRule="auto"/>
        <w:ind w:right="-2"/>
        <w:jc w:val="both"/>
        <w:rPr>
          <w:rFonts w:ascii="Times New Roman" w:hAnsi="Times New Roman" w:cs="Times New Roman"/>
          <w:lang w:val="en-GB"/>
        </w:rPr>
      </w:pPr>
      <w:r>
        <w:rPr>
          <w:rFonts w:ascii="Times New Roman" w:hAnsi="Times New Roman" w:cs="Times New Roman"/>
          <w:lang w:val="en-GB"/>
        </w:rPr>
        <w:t xml:space="preserve">To </w:t>
      </w:r>
      <w:r w:rsidR="00552AC7">
        <w:rPr>
          <w:rFonts w:ascii="Times New Roman" w:hAnsi="Times New Roman" w:cs="Times New Roman"/>
          <w:lang w:val="en-GB"/>
        </w:rPr>
        <w:t xml:space="preserve">empower and </w:t>
      </w:r>
      <w:r>
        <w:rPr>
          <w:rFonts w:ascii="Times New Roman" w:hAnsi="Times New Roman" w:cs="Times New Roman"/>
          <w:lang w:val="en-GB"/>
        </w:rPr>
        <w:t xml:space="preserve">involve policy-makers, </w:t>
      </w:r>
      <w:r w:rsidR="005919FE">
        <w:rPr>
          <w:rFonts w:ascii="Times New Roman" w:hAnsi="Times New Roman" w:cs="Times New Roman"/>
          <w:lang w:val="en-GB"/>
        </w:rPr>
        <w:t xml:space="preserve">activists, </w:t>
      </w:r>
      <w:r>
        <w:rPr>
          <w:rFonts w:ascii="Times New Roman" w:hAnsi="Times New Roman" w:cs="Times New Roman"/>
          <w:lang w:val="en-GB"/>
        </w:rPr>
        <w:t xml:space="preserve">experts and </w:t>
      </w:r>
      <w:r w:rsidR="00552AC7">
        <w:rPr>
          <w:rFonts w:ascii="Times New Roman" w:hAnsi="Times New Roman" w:cs="Times New Roman"/>
          <w:lang w:val="en-GB"/>
        </w:rPr>
        <w:t xml:space="preserve">the general public, we will hold </w:t>
      </w:r>
      <w:r w:rsidR="00552AC7" w:rsidRPr="000F261B">
        <w:rPr>
          <w:rFonts w:ascii="Times New Roman" w:hAnsi="Times New Roman" w:cs="Times New Roman"/>
          <w:b/>
          <w:lang w:val="en-GB"/>
        </w:rPr>
        <w:t xml:space="preserve">one “world café” </w:t>
      </w:r>
      <w:r w:rsidR="006D07EB">
        <w:rPr>
          <w:rFonts w:ascii="Times New Roman" w:hAnsi="Times New Roman" w:cs="Times New Roman"/>
          <w:b/>
          <w:lang w:val="en-GB"/>
        </w:rPr>
        <w:t>workshop i</w:t>
      </w:r>
      <w:r w:rsidR="00552AC7" w:rsidRPr="000F261B">
        <w:rPr>
          <w:rFonts w:ascii="Times New Roman" w:hAnsi="Times New Roman" w:cs="Times New Roman"/>
          <w:b/>
          <w:lang w:val="en-GB"/>
        </w:rPr>
        <w:t>n each country</w:t>
      </w:r>
      <w:r w:rsidR="00552AC7">
        <w:rPr>
          <w:rFonts w:ascii="Times New Roman" w:hAnsi="Times New Roman" w:cs="Times New Roman"/>
          <w:lang w:val="en-GB"/>
        </w:rPr>
        <w:t xml:space="preserve">, for a total of </w:t>
      </w:r>
      <w:r w:rsidR="00552AC7" w:rsidRPr="000F261B">
        <w:rPr>
          <w:rFonts w:ascii="Times New Roman" w:hAnsi="Times New Roman" w:cs="Times New Roman"/>
          <w:highlight w:val="yellow"/>
          <w:lang w:val="en-GB"/>
        </w:rPr>
        <w:t>XX</w:t>
      </w:r>
      <w:r w:rsidR="00552AC7">
        <w:rPr>
          <w:rFonts w:ascii="Times New Roman" w:hAnsi="Times New Roman" w:cs="Times New Roman"/>
          <w:lang w:val="en-GB"/>
        </w:rPr>
        <w:t xml:space="preserve"> world café</w:t>
      </w:r>
      <w:r w:rsidR="009D2BD3">
        <w:rPr>
          <w:rFonts w:ascii="Times New Roman" w:hAnsi="Times New Roman" w:cs="Times New Roman"/>
          <w:lang w:val="en-GB"/>
        </w:rPr>
        <w:t>s</w:t>
      </w:r>
      <w:r w:rsidR="00552AC7">
        <w:rPr>
          <w:rFonts w:ascii="Times New Roman" w:hAnsi="Times New Roman" w:cs="Times New Roman"/>
          <w:lang w:val="en-GB"/>
        </w:rPr>
        <w:t>. Participants will be selected among</w:t>
      </w:r>
      <w:r w:rsidR="006D07EB">
        <w:rPr>
          <w:rFonts w:ascii="Times New Roman" w:hAnsi="Times New Roman" w:cs="Times New Roman"/>
          <w:lang w:val="en-GB"/>
        </w:rPr>
        <w:t xml:space="preserve"> some of</w:t>
      </w:r>
      <w:r w:rsidR="00552AC7">
        <w:rPr>
          <w:rFonts w:ascii="Times New Roman" w:hAnsi="Times New Roman" w:cs="Times New Roman"/>
          <w:lang w:val="en-GB"/>
        </w:rPr>
        <w:t xml:space="preserve"> those interviewed in WP2 and among those individuals who expressed their interest in learning more about the project and were interviewed in the survey of WP4</w:t>
      </w:r>
      <w:r w:rsidR="000F261B">
        <w:rPr>
          <w:rFonts w:ascii="Times New Roman" w:hAnsi="Times New Roman" w:cs="Times New Roman"/>
          <w:lang w:val="en-GB"/>
        </w:rPr>
        <w:t xml:space="preserve"> or recruited through the project website</w:t>
      </w:r>
      <w:r w:rsidR="00552AC7">
        <w:rPr>
          <w:rFonts w:ascii="Times New Roman" w:hAnsi="Times New Roman" w:cs="Times New Roman"/>
          <w:lang w:val="en-GB"/>
        </w:rPr>
        <w:t>. Participants at world café</w:t>
      </w:r>
      <w:r w:rsidR="009D2BD3">
        <w:rPr>
          <w:rFonts w:ascii="Times New Roman" w:hAnsi="Times New Roman" w:cs="Times New Roman"/>
          <w:lang w:val="en-GB"/>
        </w:rPr>
        <w:t>s</w:t>
      </w:r>
      <w:r w:rsidR="00552AC7">
        <w:rPr>
          <w:rFonts w:ascii="Times New Roman" w:hAnsi="Times New Roman" w:cs="Times New Roman"/>
          <w:lang w:val="en-GB"/>
        </w:rPr>
        <w:t xml:space="preserve"> will be asked to discuss </w:t>
      </w:r>
      <w:r w:rsidR="000F261B">
        <w:rPr>
          <w:rFonts w:ascii="Times New Roman" w:hAnsi="Times New Roman" w:cs="Times New Roman"/>
          <w:lang w:val="en-GB"/>
        </w:rPr>
        <w:t xml:space="preserve">questions, findings and recommendations in order to </w:t>
      </w:r>
      <w:r w:rsidR="000F261B" w:rsidRPr="000F261B">
        <w:rPr>
          <w:rFonts w:ascii="Times New Roman" w:hAnsi="Times New Roman" w:cs="Times New Roman"/>
          <w:b/>
          <w:lang w:val="en-GB"/>
        </w:rPr>
        <w:t>harvest and share collective discoveries</w:t>
      </w:r>
      <w:r w:rsidR="000F261B">
        <w:rPr>
          <w:rFonts w:ascii="Times New Roman" w:hAnsi="Times New Roman" w:cs="Times New Roman"/>
          <w:lang w:val="en-GB"/>
        </w:rPr>
        <w:t xml:space="preserve">. The questions, findings and recommendations that participants will be asked to discuss will be based on the </w:t>
      </w:r>
      <w:r w:rsidR="007E01AA">
        <w:rPr>
          <w:rFonts w:ascii="Times New Roman" w:hAnsi="Times New Roman" w:cs="Times New Roman"/>
          <w:lang w:val="en-GB"/>
        </w:rPr>
        <w:t>policy briefs and blogposts that present and synthetize some of the most relevant findings</w:t>
      </w:r>
      <w:r w:rsidR="00CE25D7">
        <w:rPr>
          <w:rFonts w:ascii="Times New Roman" w:hAnsi="Times New Roman" w:cs="Times New Roman"/>
          <w:lang w:val="en-GB"/>
        </w:rPr>
        <w:t xml:space="preserve"> and implications</w:t>
      </w:r>
      <w:r w:rsidR="007E01AA">
        <w:rPr>
          <w:rFonts w:ascii="Times New Roman" w:hAnsi="Times New Roman" w:cs="Times New Roman"/>
          <w:lang w:val="en-GB"/>
        </w:rPr>
        <w:t xml:space="preserve"> of the project. </w:t>
      </w:r>
      <w:r w:rsidR="000F261B">
        <w:rPr>
          <w:rFonts w:ascii="Times New Roman" w:hAnsi="Times New Roman" w:cs="Times New Roman"/>
          <w:lang w:val="en-GB"/>
        </w:rPr>
        <w:t xml:space="preserve">The </w:t>
      </w:r>
      <w:r w:rsidR="007E01AA">
        <w:rPr>
          <w:rFonts w:ascii="Times New Roman" w:hAnsi="Times New Roman" w:cs="Times New Roman"/>
          <w:lang w:val="en-GB"/>
        </w:rPr>
        <w:t>outcome</w:t>
      </w:r>
      <w:r w:rsidR="000F261B">
        <w:rPr>
          <w:rFonts w:ascii="Times New Roman" w:hAnsi="Times New Roman" w:cs="Times New Roman"/>
          <w:lang w:val="en-GB"/>
        </w:rPr>
        <w:t xml:space="preserve"> of these world café </w:t>
      </w:r>
      <w:r w:rsidR="007E01AA">
        <w:rPr>
          <w:rFonts w:ascii="Times New Roman" w:hAnsi="Times New Roman" w:cs="Times New Roman"/>
          <w:lang w:val="en-GB"/>
        </w:rPr>
        <w:t>conducted across XX countries will then be compared and summarized in a final</w:t>
      </w:r>
      <w:r w:rsidR="00944E84">
        <w:rPr>
          <w:rFonts w:ascii="Times New Roman" w:hAnsi="Times New Roman" w:cs="Times New Roman"/>
          <w:lang w:val="en-GB"/>
        </w:rPr>
        <w:t xml:space="preserve"> </w:t>
      </w:r>
      <w:r w:rsidR="007E01AA">
        <w:rPr>
          <w:rFonts w:ascii="Times New Roman" w:hAnsi="Times New Roman" w:cs="Times New Roman"/>
          <w:lang w:val="en-GB"/>
        </w:rPr>
        <w:t xml:space="preserve">policy brief. </w:t>
      </w:r>
      <w:r w:rsidR="000F261B">
        <w:rPr>
          <w:rFonts w:ascii="Times New Roman" w:hAnsi="Times New Roman" w:cs="Times New Roman"/>
          <w:lang w:val="en-GB"/>
        </w:rPr>
        <w:t>These world café</w:t>
      </w:r>
      <w:r w:rsidR="006D07EB">
        <w:rPr>
          <w:rFonts w:ascii="Times New Roman" w:hAnsi="Times New Roman" w:cs="Times New Roman"/>
          <w:lang w:val="en-GB"/>
        </w:rPr>
        <w:t>s</w:t>
      </w:r>
      <w:r w:rsidR="000F261B">
        <w:rPr>
          <w:rFonts w:ascii="Times New Roman" w:hAnsi="Times New Roman" w:cs="Times New Roman"/>
          <w:lang w:val="en-GB"/>
        </w:rPr>
        <w:t xml:space="preserve"> will also generate</w:t>
      </w:r>
      <w:r w:rsidR="006D07EB">
        <w:rPr>
          <w:rFonts w:ascii="Times New Roman" w:hAnsi="Times New Roman" w:cs="Times New Roman"/>
          <w:lang w:val="en-GB"/>
        </w:rPr>
        <w:t xml:space="preserve"> valuable</w:t>
      </w:r>
      <w:r w:rsidR="000F261B">
        <w:rPr>
          <w:rFonts w:ascii="Times New Roman" w:hAnsi="Times New Roman" w:cs="Times New Roman"/>
          <w:lang w:val="en-GB"/>
        </w:rPr>
        <w:t xml:space="preserve"> audio-visual material</w:t>
      </w:r>
      <w:r w:rsidR="00CE1F87">
        <w:rPr>
          <w:rFonts w:ascii="Times New Roman" w:hAnsi="Times New Roman" w:cs="Times New Roman"/>
          <w:lang w:val="en-GB"/>
        </w:rPr>
        <w:t>s</w:t>
      </w:r>
      <w:r w:rsidR="000F261B">
        <w:rPr>
          <w:rFonts w:ascii="Times New Roman" w:hAnsi="Times New Roman" w:cs="Times New Roman"/>
          <w:lang w:val="en-GB"/>
        </w:rPr>
        <w:t xml:space="preserve"> for the </w:t>
      </w:r>
      <w:r w:rsidR="009D2BD3">
        <w:rPr>
          <w:rFonts w:ascii="Times New Roman" w:hAnsi="Times New Roman" w:cs="Times New Roman"/>
          <w:lang w:val="en-GB"/>
        </w:rPr>
        <w:t>project</w:t>
      </w:r>
      <w:r w:rsidR="007E01AA">
        <w:rPr>
          <w:rFonts w:ascii="Times New Roman" w:hAnsi="Times New Roman" w:cs="Times New Roman"/>
          <w:lang w:val="en-GB"/>
        </w:rPr>
        <w:t>’s</w:t>
      </w:r>
      <w:r w:rsidR="00CE1F87">
        <w:rPr>
          <w:rFonts w:ascii="Times New Roman" w:hAnsi="Times New Roman" w:cs="Times New Roman"/>
          <w:lang w:val="en-GB"/>
        </w:rPr>
        <w:t xml:space="preserve"> documentary as well as ethnographic evidence </w:t>
      </w:r>
      <w:r w:rsidR="003B4BD5">
        <w:rPr>
          <w:rFonts w:ascii="Times New Roman" w:hAnsi="Times New Roman" w:cs="Times New Roman"/>
          <w:lang w:val="en-GB"/>
        </w:rPr>
        <w:t xml:space="preserve">relevant </w:t>
      </w:r>
      <w:r w:rsidR="00CE1F87">
        <w:rPr>
          <w:rFonts w:ascii="Times New Roman" w:hAnsi="Times New Roman" w:cs="Times New Roman"/>
          <w:lang w:val="en-GB"/>
        </w:rPr>
        <w:t xml:space="preserve">for the project’s research questions. </w:t>
      </w:r>
    </w:p>
    <w:p w14:paraId="2CB2B386" w14:textId="53CC4645" w:rsidR="00E84C4B" w:rsidRDefault="00420BAF" w:rsidP="00A26A3D">
      <w:pPr>
        <w:widowControl w:val="0"/>
        <w:autoSpaceDE w:val="0"/>
        <w:autoSpaceDN w:val="0"/>
        <w:adjustRightInd w:val="0"/>
        <w:spacing w:after="200" w:line="240" w:lineRule="auto"/>
        <w:ind w:right="-2"/>
        <w:jc w:val="both"/>
        <w:rPr>
          <w:rFonts w:ascii="Times New Roman" w:hAnsi="Times New Roman" w:cs="Times New Roman"/>
          <w:lang w:val="en-GB"/>
        </w:rPr>
      </w:pPr>
      <w:r>
        <w:rPr>
          <w:rFonts w:ascii="Times New Roman" w:hAnsi="Times New Roman" w:cs="Times New Roman"/>
          <w:lang w:val="en-GB"/>
        </w:rPr>
        <w:t xml:space="preserve">To disseminate our </w:t>
      </w:r>
      <w:r w:rsidR="00E84C4B">
        <w:rPr>
          <w:rFonts w:ascii="Times New Roman" w:hAnsi="Times New Roman" w:cs="Times New Roman"/>
          <w:lang w:val="en-GB"/>
        </w:rPr>
        <w:t>findings among</w:t>
      </w:r>
      <w:r>
        <w:rPr>
          <w:rFonts w:ascii="Times New Roman" w:hAnsi="Times New Roman" w:cs="Times New Roman"/>
          <w:lang w:val="en-GB"/>
        </w:rPr>
        <w:t xml:space="preserve"> the general public, we will</w:t>
      </w:r>
      <w:r w:rsidR="007B12FA">
        <w:rPr>
          <w:rFonts w:ascii="Times New Roman" w:hAnsi="Times New Roman" w:cs="Times New Roman"/>
          <w:lang w:val="en-GB"/>
        </w:rPr>
        <w:t xml:space="preserve"> also</w:t>
      </w:r>
      <w:r>
        <w:rPr>
          <w:rFonts w:ascii="Times New Roman" w:hAnsi="Times New Roman" w:cs="Times New Roman"/>
          <w:lang w:val="en-GB"/>
        </w:rPr>
        <w:t xml:space="preserve"> produce a documentary</w:t>
      </w:r>
      <w:r w:rsidR="00E84C4B">
        <w:rPr>
          <w:rFonts w:ascii="Times New Roman" w:hAnsi="Times New Roman" w:cs="Times New Roman"/>
          <w:lang w:val="en-GB"/>
        </w:rPr>
        <w:t xml:space="preserve">. This documentary will be produced to inform citizens about the state of populism across Europe and to discuss, together with the public, about the relationship between populism and democracy. The documentary will directly involve members of the general public who will volunteer to participate </w:t>
      </w:r>
      <w:commentRangeStart w:id="3"/>
      <w:r w:rsidR="00E84C4B">
        <w:rPr>
          <w:rFonts w:ascii="Times New Roman" w:hAnsi="Times New Roman" w:cs="Times New Roman"/>
          <w:lang w:val="en-GB"/>
        </w:rPr>
        <w:t>in a contest about populism in Europe</w:t>
      </w:r>
      <w:commentRangeEnd w:id="3"/>
      <w:r w:rsidR="00E84C4B">
        <w:rPr>
          <w:rStyle w:val="Refdecomentario"/>
        </w:rPr>
        <w:commentReference w:id="3"/>
      </w:r>
      <w:r w:rsidR="00E84C4B">
        <w:rPr>
          <w:rFonts w:ascii="Times New Roman" w:hAnsi="Times New Roman" w:cs="Times New Roman"/>
          <w:lang w:val="en-GB"/>
        </w:rPr>
        <w:t xml:space="preserve"> in exchange for different prizes. This contest will provide relevant inputs and material for the documentary. The documentary will also make use of contacts and materials gathered through the world cafés and the interviews with politicians and activists conducted as part of WP2. All those people who will participate in the documentary will do so on a voluntary basis and they will be offered the possibility to remain anonymous through special hiding effects of voice and picture. </w:t>
      </w:r>
      <w:r w:rsidR="003E7CBB">
        <w:rPr>
          <w:rFonts w:ascii="Times New Roman" w:hAnsi="Times New Roman" w:cs="Times New Roman"/>
          <w:lang w:val="en-GB"/>
        </w:rPr>
        <w:t xml:space="preserve">The documentary will be produced in </w:t>
      </w:r>
      <w:commentRangeStart w:id="4"/>
      <w:r w:rsidR="003E7CBB">
        <w:rPr>
          <w:rFonts w:ascii="Times New Roman" w:hAnsi="Times New Roman" w:cs="Times New Roman"/>
          <w:lang w:val="en-GB"/>
        </w:rPr>
        <w:t xml:space="preserve">partnership with XXXX, </w:t>
      </w:r>
      <w:commentRangeEnd w:id="4"/>
      <w:r w:rsidR="003E7CBB">
        <w:rPr>
          <w:rStyle w:val="Refdecomentario"/>
        </w:rPr>
        <w:commentReference w:id="4"/>
      </w:r>
      <w:r w:rsidR="003E7CBB">
        <w:rPr>
          <w:rFonts w:ascii="Times New Roman" w:hAnsi="Times New Roman" w:cs="Times New Roman"/>
          <w:lang w:val="en-GB"/>
        </w:rPr>
        <w:t xml:space="preserve">which has the necessary the skills for this kind of work. </w:t>
      </w:r>
      <w:r w:rsidR="00646057">
        <w:rPr>
          <w:rFonts w:ascii="Times New Roman" w:hAnsi="Times New Roman" w:cs="Times New Roman"/>
          <w:lang w:val="en-GB"/>
        </w:rPr>
        <w:t xml:space="preserve">The documentary will be mainly in Spanish, but since it will incorporate materials from different countries we foresee to have versions with subtitles in the languages of the countries involved in the project. The video will be made available to national televisions and it will also be hosted on the project website and publicized by press releases and press conferences. </w:t>
      </w:r>
      <w:r w:rsidR="00EC3557">
        <w:rPr>
          <w:rFonts w:ascii="Times New Roman" w:hAnsi="Times New Roman" w:cs="Times New Roman"/>
          <w:lang w:val="en-GB"/>
        </w:rPr>
        <w:t xml:space="preserve">We will also </w:t>
      </w:r>
      <w:r w:rsidR="00742B87">
        <w:rPr>
          <w:rFonts w:ascii="Times New Roman" w:hAnsi="Times New Roman" w:cs="Times New Roman"/>
          <w:lang w:val="en-GB"/>
        </w:rPr>
        <w:t xml:space="preserve">promote this video in </w:t>
      </w:r>
      <w:r w:rsidR="00EC3557">
        <w:rPr>
          <w:rFonts w:ascii="Times New Roman" w:hAnsi="Times New Roman" w:cs="Times New Roman"/>
          <w:lang w:val="en-GB"/>
        </w:rPr>
        <w:t>Euro</w:t>
      </w:r>
      <w:r w:rsidR="00952BF8">
        <w:rPr>
          <w:rFonts w:ascii="Times New Roman" w:hAnsi="Times New Roman" w:cs="Times New Roman"/>
          <w:lang w:val="en-GB"/>
        </w:rPr>
        <w:t>pean institutions and education</w:t>
      </w:r>
      <w:r w:rsidR="00EC3557">
        <w:rPr>
          <w:rFonts w:ascii="Times New Roman" w:hAnsi="Times New Roman" w:cs="Times New Roman"/>
          <w:lang w:val="en-GB"/>
        </w:rPr>
        <w:t xml:space="preserve"> institutions. </w:t>
      </w:r>
    </w:p>
    <w:p w14:paraId="6A93434D" w14:textId="4B477313" w:rsidR="002E798B" w:rsidRDefault="00DA7F7F" w:rsidP="00A26A3D">
      <w:pPr>
        <w:widowControl w:val="0"/>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lang w:val="en-GB"/>
        </w:rPr>
        <w:t>PODER commits itself to provide</w:t>
      </w:r>
      <w:r w:rsidR="008835D7">
        <w:rPr>
          <w:rFonts w:ascii="Times New Roman" w:hAnsi="Times New Roman" w:cs="Times New Roman"/>
          <w:lang w:val="en-GB"/>
        </w:rPr>
        <w:t xml:space="preserve"> </w:t>
      </w:r>
      <w:r w:rsidR="008835D7" w:rsidRPr="00FA10CE">
        <w:rPr>
          <w:rFonts w:ascii="Times New Roman" w:hAnsi="Times New Roman" w:cs="Times New Roman"/>
          <w:b/>
          <w:lang w:val="en-GB"/>
        </w:rPr>
        <w:t>tools and strategies for evidence-based policy</w:t>
      </w:r>
      <w:r w:rsidR="00472B93">
        <w:rPr>
          <w:rFonts w:ascii="Times New Roman" w:hAnsi="Times New Roman" w:cs="Times New Roman"/>
          <w:b/>
          <w:lang w:val="en-GB"/>
        </w:rPr>
        <w:t xml:space="preserve"> </w:t>
      </w:r>
      <w:r w:rsidR="008835D7" w:rsidRPr="00FA10CE">
        <w:rPr>
          <w:rFonts w:ascii="Times New Roman" w:hAnsi="Times New Roman" w:cs="Times New Roman"/>
          <w:b/>
          <w:lang w:val="en-GB"/>
        </w:rPr>
        <w:t>making</w:t>
      </w:r>
      <w:r w:rsidR="008835D7">
        <w:rPr>
          <w:rFonts w:ascii="Times New Roman" w:hAnsi="Times New Roman" w:cs="Times New Roman"/>
          <w:lang w:val="en-GB"/>
        </w:rPr>
        <w:t xml:space="preserve"> </w:t>
      </w:r>
      <w:r>
        <w:rPr>
          <w:rFonts w:ascii="Times New Roman" w:hAnsi="Times New Roman" w:cs="Times New Roman"/>
          <w:lang w:val="en-GB"/>
        </w:rPr>
        <w:t xml:space="preserve">as one of its core duties in order to guarantee the highest possible impact among </w:t>
      </w:r>
      <w:r w:rsidR="00F80F8D">
        <w:rPr>
          <w:rFonts w:ascii="Times New Roman" w:hAnsi="Times New Roman" w:cs="Times New Roman"/>
          <w:lang w:val="en-GB"/>
        </w:rPr>
        <w:t xml:space="preserve">civil society organizations and </w:t>
      </w:r>
      <w:r>
        <w:rPr>
          <w:rFonts w:ascii="Times New Roman" w:hAnsi="Times New Roman" w:cs="Times New Roman"/>
          <w:lang w:val="en-GB"/>
        </w:rPr>
        <w:t>policymakers</w:t>
      </w:r>
      <w:r w:rsidR="00F80F8D">
        <w:rPr>
          <w:rFonts w:ascii="Times New Roman" w:hAnsi="Times New Roman" w:cs="Times New Roman"/>
          <w:lang w:val="en-GB"/>
        </w:rPr>
        <w:t xml:space="preserve"> at the local, national and European levels</w:t>
      </w:r>
      <w:r>
        <w:rPr>
          <w:rFonts w:ascii="Times New Roman" w:hAnsi="Times New Roman" w:cs="Times New Roman"/>
          <w:lang w:val="en-GB"/>
        </w:rPr>
        <w:t xml:space="preserve">. </w:t>
      </w:r>
      <w:r w:rsidRPr="00D62C39">
        <w:rPr>
          <w:rFonts w:ascii="Times New Roman" w:hAnsi="Times New Roman" w:cs="Times New Roman"/>
          <w:lang w:val="en-GB"/>
        </w:rPr>
        <w:t xml:space="preserve">To </w:t>
      </w:r>
      <w:r>
        <w:rPr>
          <w:rFonts w:ascii="Times New Roman" w:hAnsi="Times New Roman" w:cs="Times New Roman"/>
          <w:lang w:val="en-GB"/>
        </w:rPr>
        <w:t>maximize</w:t>
      </w:r>
      <w:r w:rsidRPr="00D62C39">
        <w:rPr>
          <w:rFonts w:ascii="Times New Roman" w:hAnsi="Times New Roman" w:cs="Times New Roman"/>
          <w:lang w:val="en-GB"/>
        </w:rPr>
        <w:t xml:space="preserve"> the </w:t>
      </w:r>
      <w:r>
        <w:rPr>
          <w:rFonts w:ascii="Times New Roman" w:hAnsi="Times New Roman" w:cs="Times New Roman"/>
          <w:lang w:val="en-GB"/>
        </w:rPr>
        <w:t>project’s impact</w:t>
      </w:r>
      <w:r w:rsidRPr="00D62C39">
        <w:rPr>
          <w:rFonts w:ascii="Times New Roman" w:hAnsi="Times New Roman" w:cs="Times New Roman"/>
          <w:lang w:val="en-GB"/>
        </w:rPr>
        <w:t xml:space="preserve"> </w:t>
      </w:r>
      <w:r>
        <w:rPr>
          <w:rFonts w:ascii="Times New Roman" w:hAnsi="Times New Roman" w:cs="Times New Roman"/>
          <w:lang w:val="en-GB"/>
        </w:rPr>
        <w:t>in this area</w:t>
      </w:r>
      <w:r w:rsidRPr="00D62C39">
        <w:rPr>
          <w:rFonts w:ascii="Times New Roman" w:hAnsi="Times New Roman" w:cs="Times New Roman"/>
          <w:lang w:val="en-GB"/>
        </w:rPr>
        <w:t xml:space="preserve"> the </w:t>
      </w:r>
      <w:r>
        <w:rPr>
          <w:rFonts w:ascii="Times New Roman" w:hAnsi="Times New Roman" w:cs="Times New Roman"/>
          <w:lang w:val="en-GB"/>
        </w:rPr>
        <w:t xml:space="preserve">consortium includes the </w:t>
      </w:r>
      <w:r w:rsidR="00F97C32">
        <w:rPr>
          <w:rFonts w:ascii="Times New Roman" w:hAnsi="Times New Roman" w:cs="Times New Roman"/>
          <w:lang w:val="en-GB"/>
        </w:rPr>
        <w:t>non-academic partner</w:t>
      </w:r>
      <w:r w:rsidRPr="00D62C39">
        <w:rPr>
          <w:rFonts w:ascii="Times New Roman" w:hAnsi="Times New Roman" w:cs="Times New Roman"/>
          <w:lang w:val="en-GB"/>
        </w:rPr>
        <w:t xml:space="preserve"> </w:t>
      </w:r>
      <w:r>
        <w:rPr>
          <w:rFonts w:ascii="Times New Roman" w:hAnsi="Times New Roman" w:cs="Times New Roman"/>
          <w:lang w:val="en-GB"/>
        </w:rPr>
        <w:t>“</w:t>
      </w:r>
      <w:r w:rsidRPr="00D62C39">
        <w:rPr>
          <w:rFonts w:ascii="Times New Roman" w:hAnsi="Times New Roman" w:cs="Times New Roman"/>
          <w:lang w:val="en-GB"/>
        </w:rPr>
        <w:t>European Alternatives</w:t>
      </w:r>
      <w:r>
        <w:rPr>
          <w:rFonts w:ascii="Times New Roman" w:hAnsi="Times New Roman" w:cs="Times New Roman"/>
          <w:lang w:val="en-GB"/>
        </w:rPr>
        <w:t xml:space="preserve">”, which will be responsible for the </w:t>
      </w:r>
      <w:proofErr w:type="spellStart"/>
      <w:r>
        <w:rPr>
          <w:rFonts w:ascii="Times New Roman" w:hAnsi="Times New Roman" w:cs="Times New Roman"/>
          <w:lang w:val="en-GB"/>
        </w:rPr>
        <w:t>workpackage</w:t>
      </w:r>
      <w:proofErr w:type="spellEnd"/>
      <w:r>
        <w:rPr>
          <w:rFonts w:ascii="Times New Roman" w:hAnsi="Times New Roman" w:cs="Times New Roman"/>
          <w:lang w:val="en-GB"/>
        </w:rPr>
        <w:t xml:space="preserve"> dedicated to “Policy Advice”</w:t>
      </w:r>
      <w:r w:rsidR="00FA10CE">
        <w:rPr>
          <w:rFonts w:ascii="Times New Roman" w:hAnsi="Times New Roman" w:cs="Times New Roman"/>
          <w:lang w:val="en-GB"/>
        </w:rPr>
        <w:t xml:space="preserve"> (WP9)</w:t>
      </w:r>
      <w:r>
        <w:rPr>
          <w:rFonts w:ascii="Times New Roman" w:hAnsi="Times New Roman" w:cs="Times New Roman"/>
          <w:lang w:val="en-GB"/>
        </w:rPr>
        <w:t xml:space="preserve">.  </w:t>
      </w:r>
      <w:r w:rsidR="00EC3557">
        <w:rPr>
          <w:rFonts w:ascii="Times New Roman" w:hAnsi="Times New Roman" w:cs="Times New Roman"/>
          <w:lang w:val="en-GB"/>
        </w:rPr>
        <w:t>One of the most relevant instruments for the dissemination of the</w:t>
      </w:r>
      <w:r w:rsidR="00937AC1">
        <w:rPr>
          <w:rFonts w:ascii="Times New Roman" w:hAnsi="Times New Roman" w:cs="Times New Roman"/>
          <w:lang w:val="en-GB"/>
        </w:rPr>
        <w:t xml:space="preserve"> findings of the projects and their</w:t>
      </w:r>
      <w:r w:rsidR="00EC3557">
        <w:rPr>
          <w:rFonts w:ascii="Times New Roman" w:hAnsi="Times New Roman" w:cs="Times New Roman"/>
          <w:lang w:val="en-GB"/>
        </w:rPr>
        <w:t xml:space="preserve"> </w:t>
      </w:r>
      <w:r w:rsidR="004E45E5">
        <w:rPr>
          <w:rFonts w:ascii="Times New Roman" w:hAnsi="Times New Roman" w:cs="Times New Roman"/>
          <w:lang w:val="en-GB"/>
        </w:rPr>
        <w:t>policy implication</w:t>
      </w:r>
      <w:r w:rsidR="00937AC1">
        <w:rPr>
          <w:rFonts w:ascii="Times New Roman" w:hAnsi="Times New Roman" w:cs="Times New Roman"/>
          <w:lang w:val="en-GB"/>
        </w:rPr>
        <w:t xml:space="preserve">s </w:t>
      </w:r>
      <w:r w:rsidR="00437AE0">
        <w:rPr>
          <w:rFonts w:ascii="Times New Roman" w:hAnsi="Times New Roman" w:cs="Times New Roman"/>
          <w:lang w:val="en-GB"/>
        </w:rPr>
        <w:t xml:space="preserve">will be the </w:t>
      </w:r>
      <w:r w:rsidR="00437AE0">
        <w:rPr>
          <w:rFonts w:ascii="Times New Roman" w:hAnsi="Times New Roman" w:cs="Times New Roman"/>
          <w:b/>
          <w:lang w:val="en-GB"/>
        </w:rPr>
        <w:t>integrated reports,</w:t>
      </w:r>
      <w:r w:rsidR="004E263D">
        <w:rPr>
          <w:rFonts w:ascii="Times New Roman" w:hAnsi="Times New Roman" w:cs="Times New Roman"/>
          <w:b/>
          <w:lang w:val="en-GB"/>
        </w:rPr>
        <w:t xml:space="preserve"> </w:t>
      </w:r>
      <w:r w:rsidR="00437AE0">
        <w:rPr>
          <w:rFonts w:ascii="Times New Roman" w:hAnsi="Times New Roman" w:cs="Times New Roman"/>
          <w:b/>
          <w:lang w:val="en-GB"/>
        </w:rPr>
        <w:t>the prescriptive report</w:t>
      </w:r>
      <w:r w:rsidR="004E263D">
        <w:rPr>
          <w:rFonts w:ascii="Times New Roman" w:hAnsi="Times New Roman" w:cs="Times New Roman"/>
          <w:b/>
          <w:lang w:val="en-GB"/>
        </w:rPr>
        <w:t xml:space="preserve">s, and the policy </w:t>
      </w:r>
      <w:r w:rsidR="00223A51">
        <w:rPr>
          <w:rFonts w:ascii="Times New Roman" w:hAnsi="Times New Roman" w:cs="Times New Roman"/>
          <w:b/>
          <w:lang w:val="en-GB"/>
        </w:rPr>
        <w:t>briefs</w:t>
      </w:r>
      <w:r w:rsidR="00437AE0">
        <w:rPr>
          <w:rFonts w:ascii="Times New Roman" w:hAnsi="Times New Roman" w:cs="Times New Roman"/>
          <w:lang w:val="en-GB"/>
        </w:rPr>
        <w:t>. These reports are aimed to</w:t>
      </w:r>
      <w:r w:rsidR="00EC3557">
        <w:rPr>
          <w:rFonts w:ascii="Times New Roman" w:hAnsi="Times New Roman" w:cs="Times New Roman"/>
          <w:lang w:val="en-GB"/>
        </w:rPr>
        <w:t xml:space="preserve"> extend the impact of PODER well beyond the duration of the project. </w:t>
      </w:r>
      <w:r w:rsidR="00360A44">
        <w:rPr>
          <w:rFonts w:ascii="Times New Roman" w:hAnsi="Times New Roman" w:cs="Times New Roman"/>
          <w:lang w:val="en-GB"/>
        </w:rPr>
        <w:t xml:space="preserve">Firstly, for each </w:t>
      </w:r>
      <w:proofErr w:type="spellStart"/>
      <w:r w:rsidR="00360A44">
        <w:rPr>
          <w:rFonts w:ascii="Times New Roman" w:hAnsi="Times New Roman" w:cs="Times New Roman"/>
          <w:lang w:val="en-GB"/>
        </w:rPr>
        <w:t>workpackage</w:t>
      </w:r>
      <w:proofErr w:type="spellEnd"/>
      <w:r w:rsidR="00360A44">
        <w:rPr>
          <w:rFonts w:ascii="Times New Roman" w:hAnsi="Times New Roman" w:cs="Times New Roman"/>
          <w:lang w:val="en-GB"/>
        </w:rPr>
        <w:t xml:space="preserve"> from WP1 to WP4</w:t>
      </w:r>
      <w:r w:rsidR="00DB3EA9">
        <w:rPr>
          <w:rFonts w:ascii="Times New Roman" w:hAnsi="Times New Roman" w:cs="Times New Roman"/>
          <w:lang w:val="en-GB"/>
        </w:rPr>
        <w:t>, as well as for WP7,</w:t>
      </w:r>
      <w:r w:rsidR="00360A44">
        <w:rPr>
          <w:rFonts w:ascii="Times New Roman" w:hAnsi="Times New Roman" w:cs="Times New Roman"/>
          <w:lang w:val="en-GB"/>
        </w:rPr>
        <w:t xml:space="preserve"> we will write one integrated report that will summarize the </w:t>
      </w:r>
      <w:r w:rsidR="00AE656E">
        <w:rPr>
          <w:rFonts w:ascii="Times New Roman" w:hAnsi="Times New Roman" w:cs="Times New Roman"/>
          <w:lang w:val="en-GB"/>
        </w:rPr>
        <w:t>key findings</w:t>
      </w:r>
      <w:r w:rsidR="00360A44">
        <w:rPr>
          <w:rFonts w:ascii="Times New Roman" w:hAnsi="Times New Roman" w:cs="Times New Roman"/>
          <w:lang w:val="en-GB"/>
        </w:rPr>
        <w:t xml:space="preserve"> obtained in each of the countries </w:t>
      </w:r>
      <w:r w:rsidR="00DB3EA9">
        <w:rPr>
          <w:rFonts w:ascii="Times New Roman" w:hAnsi="Times New Roman" w:cs="Times New Roman"/>
          <w:lang w:val="en-GB"/>
        </w:rPr>
        <w:t>and</w:t>
      </w:r>
      <w:r w:rsidR="008B47CC">
        <w:rPr>
          <w:rFonts w:ascii="Times New Roman" w:hAnsi="Times New Roman" w:cs="Times New Roman"/>
          <w:lang w:val="en-GB"/>
        </w:rPr>
        <w:t xml:space="preserve"> the main </w:t>
      </w:r>
      <w:r w:rsidR="00A75D91">
        <w:rPr>
          <w:rFonts w:ascii="Times New Roman" w:hAnsi="Times New Roman" w:cs="Times New Roman"/>
          <w:lang w:val="en-GB"/>
        </w:rPr>
        <w:t xml:space="preserve">implications, that from a </w:t>
      </w:r>
      <w:r w:rsidR="008B47CC">
        <w:rPr>
          <w:rFonts w:ascii="Times New Roman" w:hAnsi="Times New Roman" w:cs="Times New Roman"/>
          <w:lang w:val="en-GB"/>
        </w:rPr>
        <w:t xml:space="preserve">comparative </w:t>
      </w:r>
      <w:r w:rsidR="00A75D91">
        <w:rPr>
          <w:rFonts w:ascii="Times New Roman" w:hAnsi="Times New Roman" w:cs="Times New Roman"/>
          <w:lang w:val="en-GB"/>
        </w:rPr>
        <w:t>perspective,</w:t>
      </w:r>
      <w:r w:rsidR="00DB3EA9">
        <w:rPr>
          <w:rFonts w:ascii="Times New Roman" w:hAnsi="Times New Roman" w:cs="Times New Roman"/>
          <w:lang w:val="en-GB"/>
        </w:rPr>
        <w:t xml:space="preserve"> can be derived from each </w:t>
      </w:r>
      <w:r w:rsidR="00A75D91">
        <w:rPr>
          <w:rFonts w:ascii="Times New Roman" w:hAnsi="Times New Roman" w:cs="Times New Roman"/>
          <w:lang w:val="en-GB"/>
        </w:rPr>
        <w:t xml:space="preserve">of these </w:t>
      </w:r>
      <w:proofErr w:type="spellStart"/>
      <w:r w:rsidR="004E263D">
        <w:rPr>
          <w:rFonts w:ascii="Times New Roman" w:hAnsi="Times New Roman" w:cs="Times New Roman"/>
          <w:lang w:val="en-GB"/>
        </w:rPr>
        <w:lastRenderedPageBreak/>
        <w:t>workpackage</w:t>
      </w:r>
      <w:proofErr w:type="spellEnd"/>
      <w:r w:rsidR="004E263D">
        <w:rPr>
          <w:rFonts w:ascii="Times New Roman" w:hAnsi="Times New Roman" w:cs="Times New Roman"/>
          <w:lang w:val="en-GB"/>
        </w:rPr>
        <w:t xml:space="preserve">. For WP5 and WP6 we will write an integrated report that will summarize the main findings that can be derived from the experiments that will be conducted in specific countries. In addition, for these </w:t>
      </w:r>
      <w:r w:rsidR="000D00E4">
        <w:rPr>
          <w:rFonts w:ascii="Times New Roman" w:hAnsi="Times New Roman" w:cs="Times New Roman"/>
          <w:lang w:val="en-GB"/>
        </w:rPr>
        <w:t xml:space="preserve">two </w:t>
      </w:r>
      <w:proofErr w:type="spellStart"/>
      <w:r w:rsidR="004E263D">
        <w:rPr>
          <w:rFonts w:ascii="Times New Roman" w:hAnsi="Times New Roman" w:cs="Times New Roman"/>
          <w:lang w:val="en-GB"/>
        </w:rPr>
        <w:t>workpackages</w:t>
      </w:r>
      <w:proofErr w:type="spellEnd"/>
      <w:r w:rsidR="004E263D">
        <w:rPr>
          <w:rFonts w:ascii="Times New Roman" w:hAnsi="Times New Roman" w:cs="Times New Roman"/>
          <w:lang w:val="en-GB"/>
        </w:rPr>
        <w:t xml:space="preserve"> we will produce two </w:t>
      </w:r>
      <w:r w:rsidR="004E263D">
        <w:rPr>
          <w:rFonts w:ascii="Times New Roman" w:hAnsi="Times New Roman" w:cs="Times New Roman"/>
          <w:b/>
          <w:lang w:val="en-GB"/>
        </w:rPr>
        <w:t>prescriptive reports</w:t>
      </w:r>
      <w:r w:rsidR="00A75D91">
        <w:rPr>
          <w:rFonts w:ascii="Times New Roman" w:hAnsi="Times New Roman" w:cs="Times New Roman"/>
          <w:lang w:val="en-GB"/>
        </w:rPr>
        <w:t xml:space="preserve">. In the case of WP5 this prescriptive report </w:t>
      </w:r>
      <w:r w:rsidR="00FF569D">
        <w:rPr>
          <w:rFonts w:ascii="Times New Roman" w:hAnsi="Times New Roman" w:cs="Times New Roman"/>
          <w:lang w:val="en-GB"/>
        </w:rPr>
        <w:t xml:space="preserve">will spell out the prescriptive findings for relevant stakeholders, consisting </w:t>
      </w:r>
      <w:r w:rsidR="00CE1F87">
        <w:rPr>
          <w:rFonts w:ascii="Times New Roman" w:hAnsi="Times New Roman" w:cs="Times New Roman"/>
          <w:lang w:val="en-GB"/>
        </w:rPr>
        <w:t>on</w:t>
      </w:r>
      <w:r w:rsidR="00FF569D">
        <w:rPr>
          <w:rFonts w:ascii="Times New Roman" w:hAnsi="Times New Roman" w:cs="Times New Roman"/>
          <w:lang w:val="en-GB"/>
        </w:rPr>
        <w:t xml:space="preserve"> the narratives and strategies that they should use </w:t>
      </w:r>
      <w:r w:rsidR="00D26C67">
        <w:rPr>
          <w:rFonts w:ascii="Times New Roman" w:hAnsi="Times New Roman" w:cs="Times New Roman"/>
          <w:lang w:val="en-GB"/>
        </w:rPr>
        <w:t xml:space="preserve">in order to </w:t>
      </w:r>
      <w:r w:rsidR="00D26C67">
        <w:rPr>
          <w:rFonts w:ascii="Times New Roman" w:hAnsi="Times New Roman" w:cs="Times New Roman"/>
        </w:rPr>
        <w:t xml:space="preserve">to </w:t>
      </w:r>
      <w:r w:rsidR="00D26C67" w:rsidRPr="00D26C67">
        <w:rPr>
          <w:rFonts w:ascii="Times New Roman" w:hAnsi="Times New Roman" w:cs="Times New Roman"/>
        </w:rPr>
        <w:t xml:space="preserve">counteract the hypothesized negative effects </w:t>
      </w:r>
      <w:r w:rsidR="00D26C67">
        <w:rPr>
          <w:rFonts w:ascii="Times New Roman" w:hAnsi="Times New Roman" w:cs="Times New Roman"/>
        </w:rPr>
        <w:t xml:space="preserve">of populism on individuals’ support for democratic principles and institutions. This report will provide specific recommendations focused on the strategies and </w:t>
      </w:r>
      <w:r w:rsidR="00DA5017">
        <w:rPr>
          <w:rFonts w:ascii="Times New Roman" w:hAnsi="Times New Roman" w:cs="Times New Roman"/>
        </w:rPr>
        <w:t>narratives</w:t>
      </w:r>
      <w:r w:rsidR="00D26C67">
        <w:rPr>
          <w:rFonts w:ascii="Times New Roman" w:hAnsi="Times New Roman" w:cs="Times New Roman"/>
        </w:rPr>
        <w:t xml:space="preserve"> that are more likely to work among different social and political groups such as for example women, production workers, voters of populist parties, </w:t>
      </w:r>
      <w:r w:rsidR="00826673">
        <w:rPr>
          <w:rFonts w:ascii="Times New Roman" w:hAnsi="Times New Roman" w:cs="Times New Roman"/>
        </w:rPr>
        <w:t xml:space="preserve">or </w:t>
      </w:r>
      <w:r w:rsidR="00D26C67">
        <w:rPr>
          <w:rFonts w:ascii="Times New Roman" w:hAnsi="Times New Roman" w:cs="Times New Roman"/>
        </w:rPr>
        <w:t xml:space="preserve">the disaffected. In the case of WP6 the prescriptive report will </w:t>
      </w:r>
      <w:r w:rsidR="00826673">
        <w:rPr>
          <w:rFonts w:ascii="Times New Roman" w:hAnsi="Times New Roman" w:cs="Times New Roman"/>
        </w:rPr>
        <w:t xml:space="preserve">focus on outlining how civic education, in combination with technologies such as social media, can be </w:t>
      </w:r>
      <w:r w:rsidR="006224D6">
        <w:rPr>
          <w:rFonts w:ascii="Times New Roman" w:hAnsi="Times New Roman" w:cs="Times New Roman"/>
        </w:rPr>
        <w:t>used</w:t>
      </w:r>
      <w:r w:rsidR="00826673">
        <w:rPr>
          <w:rFonts w:ascii="Times New Roman" w:hAnsi="Times New Roman" w:cs="Times New Roman"/>
        </w:rPr>
        <w:t xml:space="preserve"> </w:t>
      </w:r>
      <w:r w:rsidR="00223A51">
        <w:rPr>
          <w:rFonts w:ascii="Times New Roman" w:hAnsi="Times New Roman" w:cs="Times New Roman"/>
        </w:rPr>
        <w:t xml:space="preserve">more effectively in order </w:t>
      </w:r>
      <w:r w:rsidR="00826673">
        <w:rPr>
          <w:rFonts w:ascii="Times New Roman" w:hAnsi="Times New Roman" w:cs="Times New Roman"/>
        </w:rPr>
        <w:t xml:space="preserve">to </w:t>
      </w:r>
      <w:r w:rsidR="006224D6" w:rsidRPr="006224D6">
        <w:rPr>
          <w:rFonts w:ascii="Times New Roman" w:hAnsi="Times New Roman" w:cs="Times New Roman"/>
        </w:rPr>
        <w:t>strengthen democratic values, promote political engagement and reduce political inequalitie</w:t>
      </w:r>
      <w:r w:rsidR="00223A51">
        <w:rPr>
          <w:rFonts w:ascii="Times New Roman" w:hAnsi="Times New Roman" w:cs="Times New Roman"/>
        </w:rPr>
        <w:t xml:space="preserve">s among the youth. </w:t>
      </w:r>
    </w:p>
    <w:p w14:paraId="7F05C497" w14:textId="73183568" w:rsidR="004E263D" w:rsidRPr="005919FE" w:rsidRDefault="002E798B" w:rsidP="00A26A3D">
      <w:pPr>
        <w:widowControl w:val="0"/>
        <w:autoSpaceDE w:val="0"/>
        <w:autoSpaceDN w:val="0"/>
        <w:adjustRightInd w:val="0"/>
        <w:spacing w:after="200" w:line="240" w:lineRule="auto"/>
        <w:ind w:right="-2"/>
        <w:jc w:val="both"/>
        <w:rPr>
          <w:rFonts w:ascii="Times New Roman" w:eastAsia="Times New Roman" w:hAnsi="Times New Roman" w:cs="Times New Roman"/>
          <w:lang w:val="en-GB" w:eastAsia="es-ES_tradnl"/>
        </w:rPr>
      </w:pPr>
      <w:r>
        <w:rPr>
          <w:rFonts w:ascii="Times New Roman" w:hAnsi="Times New Roman" w:cs="Times New Roman"/>
        </w:rPr>
        <w:t>W</w:t>
      </w:r>
      <w:r w:rsidR="00294292">
        <w:rPr>
          <w:rFonts w:ascii="Times New Roman" w:hAnsi="Times New Roman" w:cs="Times New Roman"/>
        </w:rPr>
        <w:t>e</w:t>
      </w:r>
      <w:r w:rsidR="0074677C">
        <w:rPr>
          <w:rFonts w:ascii="Times New Roman" w:hAnsi="Times New Roman" w:cs="Times New Roman"/>
        </w:rPr>
        <w:t xml:space="preserve"> will</w:t>
      </w:r>
      <w:r>
        <w:rPr>
          <w:rFonts w:ascii="Times New Roman" w:hAnsi="Times New Roman" w:cs="Times New Roman"/>
        </w:rPr>
        <w:t xml:space="preserve"> also</w:t>
      </w:r>
      <w:r w:rsidR="0074677C">
        <w:rPr>
          <w:rFonts w:ascii="Times New Roman" w:hAnsi="Times New Roman" w:cs="Times New Roman"/>
        </w:rPr>
        <w:t xml:space="preserve"> issue </w:t>
      </w:r>
      <w:r w:rsidR="00D8218A" w:rsidRPr="000F5BFA">
        <w:rPr>
          <w:rFonts w:ascii="Times New Roman" w:hAnsi="Times New Roman" w:cs="Times New Roman"/>
        </w:rPr>
        <w:t>5</w:t>
      </w:r>
      <w:r w:rsidR="00D8218A" w:rsidRPr="005919FE">
        <w:rPr>
          <w:rFonts w:ascii="Times New Roman" w:hAnsi="Times New Roman" w:cs="Times New Roman"/>
          <w:b/>
        </w:rPr>
        <w:t xml:space="preserve"> policy briefs</w:t>
      </w:r>
      <w:r w:rsidR="00D8218A">
        <w:rPr>
          <w:rFonts w:ascii="Times New Roman" w:hAnsi="Times New Roman" w:cs="Times New Roman"/>
        </w:rPr>
        <w:t xml:space="preserve"> related to each of the project objectives</w:t>
      </w:r>
      <w:r w:rsidR="00294292">
        <w:rPr>
          <w:rFonts w:ascii="Times New Roman" w:hAnsi="Times New Roman" w:cs="Times New Roman"/>
        </w:rPr>
        <w:t>: (</w:t>
      </w:r>
      <w:proofErr w:type="spellStart"/>
      <w:r w:rsidR="00294292">
        <w:rPr>
          <w:rFonts w:ascii="Times New Roman" w:hAnsi="Times New Roman" w:cs="Times New Roman"/>
        </w:rPr>
        <w:t>i</w:t>
      </w:r>
      <w:proofErr w:type="spellEnd"/>
      <w:r w:rsidR="00294292">
        <w:rPr>
          <w:rFonts w:ascii="Times New Roman" w:hAnsi="Times New Roman" w:cs="Times New Roman"/>
        </w:rPr>
        <w:t xml:space="preserve">) </w:t>
      </w:r>
      <w:r w:rsidR="00294292" w:rsidRPr="00294292">
        <w:rPr>
          <w:rFonts w:ascii="Times New Roman" w:eastAsia="Times New Roman" w:hAnsi="Times New Roman" w:cs="Times New Roman"/>
          <w:lang w:val="en-GB" w:eastAsia="es-ES_tradnl"/>
        </w:rPr>
        <w:t xml:space="preserve">the views </w:t>
      </w:r>
      <w:r w:rsidR="00294292">
        <w:rPr>
          <w:rFonts w:ascii="Times New Roman" w:eastAsia="Times New Roman" w:hAnsi="Times New Roman" w:cs="Times New Roman"/>
          <w:lang w:val="en-GB" w:eastAsia="es-ES_tradnl"/>
        </w:rPr>
        <w:t xml:space="preserve">of </w:t>
      </w:r>
      <w:r w:rsidR="00294292" w:rsidRPr="00294292">
        <w:rPr>
          <w:rFonts w:ascii="Times New Roman" w:eastAsia="Times New Roman" w:hAnsi="Times New Roman" w:cs="Times New Roman"/>
          <w:lang w:val="en-GB" w:eastAsia="es-ES_tradnl"/>
        </w:rPr>
        <w:t xml:space="preserve"> populist political elites</w:t>
      </w:r>
      <w:r w:rsidR="00294292">
        <w:rPr>
          <w:rFonts w:ascii="Times New Roman" w:eastAsia="Times New Roman" w:hAnsi="Times New Roman" w:cs="Times New Roman"/>
          <w:lang w:val="en-GB" w:eastAsia="es-ES_tradnl"/>
        </w:rPr>
        <w:t xml:space="preserve">; (ii) </w:t>
      </w:r>
      <w:r w:rsidR="00294292" w:rsidRPr="00294292">
        <w:rPr>
          <w:rFonts w:ascii="Times New Roman" w:eastAsia="Times New Roman" w:hAnsi="Times New Roman" w:cs="Times New Roman"/>
          <w:lang w:val="en-GB" w:eastAsia="es-ES_tradnl"/>
        </w:rPr>
        <w:t>the views that mainstream political elites have about</w:t>
      </w:r>
      <w:r w:rsidR="00294292">
        <w:rPr>
          <w:rFonts w:ascii="Times New Roman" w:eastAsia="Times New Roman" w:hAnsi="Times New Roman" w:cs="Times New Roman"/>
          <w:lang w:val="en-GB" w:eastAsia="es-ES_tradnl"/>
        </w:rPr>
        <w:t xml:space="preserve"> populism, the challenges of European democracies and their strategies to deal with those; (iii) how </w:t>
      </w:r>
      <w:r w:rsidR="00294292" w:rsidRPr="00294292">
        <w:rPr>
          <w:rFonts w:ascii="Times New Roman" w:eastAsia="Times New Roman" w:hAnsi="Times New Roman" w:cs="Times New Roman"/>
          <w:lang w:val="en-GB" w:eastAsia="es-ES_tradnl"/>
        </w:rPr>
        <w:t>populist and anti-populist discourses and narratives transcend in the public domain</w:t>
      </w:r>
      <w:r w:rsidR="00294292">
        <w:rPr>
          <w:rFonts w:ascii="Times New Roman" w:eastAsia="Times New Roman" w:hAnsi="Times New Roman" w:cs="Times New Roman"/>
          <w:lang w:val="en-GB" w:eastAsia="es-ES_tradnl"/>
        </w:rPr>
        <w:t xml:space="preserve">; (iv) </w:t>
      </w:r>
      <w:r w:rsidR="00294292" w:rsidRPr="00294292">
        <w:rPr>
          <w:rFonts w:ascii="Times New Roman" w:eastAsia="Times New Roman" w:hAnsi="Times New Roman" w:cs="Times New Roman"/>
          <w:lang w:val="en-GB" w:eastAsia="es-ES_tradnl"/>
        </w:rPr>
        <w:t>populism among European citizens</w:t>
      </w:r>
      <w:r w:rsidR="00294292">
        <w:rPr>
          <w:rFonts w:ascii="Times New Roman" w:eastAsia="Times New Roman" w:hAnsi="Times New Roman" w:cs="Times New Roman"/>
          <w:lang w:val="en-GB" w:eastAsia="es-ES_tradnl"/>
        </w:rPr>
        <w:t xml:space="preserve">; (v) </w:t>
      </w:r>
      <w:r w:rsidR="00294292" w:rsidRPr="00294292">
        <w:rPr>
          <w:rFonts w:ascii="Times New Roman" w:eastAsia="Times New Roman" w:hAnsi="Times New Roman" w:cs="Times New Roman"/>
          <w:lang w:val="en-GB" w:eastAsia="es-ES_tradnl"/>
        </w:rPr>
        <w:t>the consequences of populist and anti-populist frames, discourses and narratives</w:t>
      </w:r>
      <w:r w:rsidR="00294292">
        <w:rPr>
          <w:rFonts w:ascii="Times New Roman" w:eastAsia="Times New Roman" w:hAnsi="Times New Roman" w:cs="Times New Roman"/>
          <w:lang w:val="en-GB" w:eastAsia="es-ES_tradnl"/>
        </w:rPr>
        <w:t xml:space="preserve"> on political attitudes. </w:t>
      </w:r>
      <w:r w:rsidR="00BD3281">
        <w:rPr>
          <w:rFonts w:ascii="Times New Roman" w:eastAsia="Times New Roman" w:hAnsi="Times New Roman" w:cs="Times New Roman"/>
          <w:lang w:val="en-GB" w:eastAsia="es-ES_tradnl"/>
        </w:rPr>
        <w:t xml:space="preserve">In addition, we will issue a sixth policy brief </w:t>
      </w:r>
      <w:r w:rsidR="005919FE">
        <w:rPr>
          <w:rFonts w:ascii="Times New Roman" w:eastAsia="Times New Roman" w:hAnsi="Times New Roman" w:cs="Times New Roman"/>
          <w:lang w:val="en-GB" w:eastAsia="es-ES_tradnl"/>
        </w:rPr>
        <w:t xml:space="preserve">summarizing the outcomes of the world cafés with policymakers, activists, experts and the general public. </w:t>
      </w:r>
    </w:p>
    <w:p w14:paraId="3DA9949C" w14:textId="16671F43" w:rsidR="00913C45" w:rsidRDefault="00223A51" w:rsidP="00A26A3D">
      <w:pPr>
        <w:widowControl w:val="0"/>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lang w:val="en-GB"/>
        </w:rPr>
        <w:t xml:space="preserve">With a focus </w:t>
      </w:r>
      <w:r w:rsidR="00CF1CE6">
        <w:rPr>
          <w:rFonts w:ascii="Times New Roman" w:hAnsi="Times New Roman" w:cs="Times New Roman"/>
          <w:lang w:val="en-GB"/>
        </w:rPr>
        <w:t xml:space="preserve">on </w:t>
      </w:r>
      <w:r w:rsidR="005640F3">
        <w:rPr>
          <w:rFonts w:ascii="Times New Roman" w:hAnsi="Times New Roman" w:cs="Times New Roman"/>
          <w:lang w:val="en-GB"/>
        </w:rPr>
        <w:t xml:space="preserve">maximizing </w:t>
      </w:r>
      <w:r w:rsidR="00CF1CE6">
        <w:rPr>
          <w:rFonts w:ascii="Times New Roman" w:hAnsi="Times New Roman" w:cs="Times New Roman"/>
          <w:lang w:val="en-GB"/>
        </w:rPr>
        <w:t xml:space="preserve">its </w:t>
      </w:r>
      <w:r w:rsidR="009627EF">
        <w:rPr>
          <w:rFonts w:ascii="Times New Roman" w:hAnsi="Times New Roman" w:cs="Times New Roman"/>
          <w:lang w:val="en-GB"/>
        </w:rPr>
        <w:t>impact</w:t>
      </w:r>
      <w:r w:rsidR="00BC466E">
        <w:rPr>
          <w:rFonts w:ascii="Times New Roman" w:hAnsi="Times New Roman" w:cs="Times New Roman"/>
          <w:lang w:val="en-GB"/>
        </w:rPr>
        <w:t xml:space="preserve"> on society PODER will </w:t>
      </w:r>
      <w:r w:rsidR="00340DA2">
        <w:rPr>
          <w:rFonts w:ascii="Times New Roman" w:hAnsi="Times New Roman" w:cs="Times New Roman"/>
          <w:lang w:val="en-GB"/>
        </w:rPr>
        <w:t>generate</w:t>
      </w:r>
      <w:r w:rsidR="00BC466E">
        <w:rPr>
          <w:rFonts w:ascii="Times New Roman" w:hAnsi="Times New Roman" w:cs="Times New Roman"/>
          <w:lang w:val="en-GB"/>
        </w:rPr>
        <w:t xml:space="preserve"> </w:t>
      </w:r>
      <w:r>
        <w:rPr>
          <w:rFonts w:ascii="Times New Roman" w:hAnsi="Times New Roman" w:cs="Times New Roman"/>
          <w:lang w:val="en-GB"/>
        </w:rPr>
        <w:t>education</w:t>
      </w:r>
      <w:r w:rsidR="004E263D">
        <w:rPr>
          <w:rFonts w:ascii="Times New Roman" w:hAnsi="Times New Roman" w:cs="Times New Roman"/>
          <w:lang w:val="en-GB"/>
        </w:rPr>
        <w:t xml:space="preserve"> materials </w:t>
      </w:r>
      <w:r w:rsidR="00DA53CA">
        <w:rPr>
          <w:rFonts w:ascii="Times New Roman" w:hAnsi="Times New Roman" w:cs="Times New Roman"/>
          <w:lang w:val="en-GB"/>
        </w:rPr>
        <w:t>t</w:t>
      </w:r>
      <w:r>
        <w:rPr>
          <w:rFonts w:ascii="Times New Roman" w:hAnsi="Times New Roman" w:cs="Times New Roman"/>
          <w:lang w:val="en-GB"/>
        </w:rPr>
        <w:t>o be</w:t>
      </w:r>
      <w:r w:rsidR="009627EF">
        <w:rPr>
          <w:rFonts w:ascii="Times New Roman" w:hAnsi="Times New Roman" w:cs="Times New Roman"/>
          <w:lang w:val="en-GB"/>
        </w:rPr>
        <w:t xml:space="preserve"> used</w:t>
      </w:r>
      <w:r w:rsidR="00BC466E">
        <w:rPr>
          <w:rFonts w:ascii="Times New Roman" w:hAnsi="Times New Roman" w:cs="Times New Roman"/>
          <w:lang w:val="en-GB"/>
        </w:rPr>
        <w:t xml:space="preserve"> by high school </w:t>
      </w:r>
      <w:r w:rsidR="007E1E2D">
        <w:rPr>
          <w:rFonts w:ascii="Times New Roman" w:hAnsi="Times New Roman" w:cs="Times New Roman"/>
          <w:lang w:val="en-GB"/>
        </w:rPr>
        <w:t>teachers</w:t>
      </w:r>
      <w:r w:rsidR="00E03151">
        <w:rPr>
          <w:rFonts w:ascii="Times New Roman" w:hAnsi="Times New Roman" w:cs="Times New Roman"/>
          <w:lang w:val="en-GB"/>
        </w:rPr>
        <w:t xml:space="preserve"> both during and after the project</w:t>
      </w:r>
      <w:r w:rsidR="00CF1CE6">
        <w:rPr>
          <w:rFonts w:ascii="Times New Roman" w:hAnsi="Times New Roman" w:cs="Times New Roman"/>
          <w:lang w:val="en-GB"/>
        </w:rPr>
        <w:t xml:space="preserve">. </w:t>
      </w:r>
      <w:r w:rsidR="00BC466E">
        <w:rPr>
          <w:rFonts w:ascii="Times New Roman" w:hAnsi="Times New Roman" w:cs="Times New Roman"/>
          <w:lang w:val="en-GB"/>
        </w:rPr>
        <w:t>In co</w:t>
      </w:r>
      <w:r w:rsidR="00340DA2">
        <w:rPr>
          <w:rFonts w:ascii="Times New Roman" w:hAnsi="Times New Roman" w:cs="Times New Roman"/>
          <w:lang w:val="en-GB"/>
        </w:rPr>
        <w:t>operation with social s</w:t>
      </w:r>
      <w:r w:rsidR="00BC466E">
        <w:rPr>
          <w:rFonts w:ascii="Times New Roman" w:hAnsi="Times New Roman" w:cs="Times New Roman"/>
          <w:lang w:val="en-GB"/>
        </w:rPr>
        <w:t>cience</w:t>
      </w:r>
      <w:r w:rsidR="00340DA2">
        <w:rPr>
          <w:rFonts w:ascii="Times New Roman" w:hAnsi="Times New Roman" w:cs="Times New Roman"/>
          <w:lang w:val="en-GB"/>
        </w:rPr>
        <w:t>s</w:t>
      </w:r>
      <w:r w:rsidR="00BC466E">
        <w:rPr>
          <w:rFonts w:ascii="Times New Roman" w:hAnsi="Times New Roman" w:cs="Times New Roman"/>
          <w:lang w:val="en-GB"/>
        </w:rPr>
        <w:t xml:space="preserve"> high-school teachers of </w:t>
      </w:r>
      <w:r w:rsidR="00BC466E" w:rsidRPr="00BC466E">
        <w:rPr>
          <w:rFonts w:ascii="Times New Roman" w:hAnsi="Times New Roman" w:cs="Times New Roman"/>
          <w:highlight w:val="yellow"/>
          <w:lang w:val="en-GB"/>
        </w:rPr>
        <w:t>XX</w:t>
      </w:r>
      <w:r w:rsidR="00BC466E">
        <w:rPr>
          <w:rFonts w:ascii="Times New Roman" w:hAnsi="Times New Roman" w:cs="Times New Roman"/>
          <w:lang w:val="en-GB"/>
        </w:rPr>
        <w:t xml:space="preserve"> countries we will prepare a teaching unit on populism</w:t>
      </w:r>
      <w:r w:rsidR="009627EF">
        <w:rPr>
          <w:rFonts w:ascii="Times New Roman" w:hAnsi="Times New Roman" w:cs="Times New Roman"/>
          <w:lang w:val="en-GB"/>
        </w:rPr>
        <w:t xml:space="preserve"> and the challenges of European democracies</w:t>
      </w:r>
      <w:r w:rsidR="00BC466E">
        <w:rPr>
          <w:rFonts w:ascii="Times New Roman" w:hAnsi="Times New Roman" w:cs="Times New Roman"/>
          <w:lang w:val="en-GB"/>
        </w:rPr>
        <w:t>. T</w:t>
      </w:r>
      <w:r w:rsidR="009627EF">
        <w:rPr>
          <w:rFonts w:ascii="Times New Roman" w:hAnsi="Times New Roman" w:cs="Times New Roman"/>
          <w:lang w:val="en-GB"/>
        </w:rPr>
        <w:t>his unit will present</w:t>
      </w:r>
      <w:r w:rsidR="00BC466E">
        <w:rPr>
          <w:rFonts w:ascii="Times New Roman" w:hAnsi="Times New Roman" w:cs="Times New Roman"/>
          <w:lang w:val="en-GB"/>
        </w:rPr>
        <w:t xml:space="preserve"> students with </w:t>
      </w:r>
      <w:r w:rsidR="009627EF">
        <w:rPr>
          <w:rFonts w:ascii="Times New Roman" w:hAnsi="Times New Roman" w:cs="Times New Roman"/>
          <w:lang w:val="en-GB"/>
        </w:rPr>
        <w:t xml:space="preserve">different </w:t>
      </w:r>
      <w:r w:rsidR="00716A75">
        <w:rPr>
          <w:rFonts w:ascii="Times New Roman" w:hAnsi="Times New Roman" w:cs="Times New Roman"/>
          <w:lang w:val="en-GB"/>
        </w:rPr>
        <w:t>elements that are commonly used to define</w:t>
      </w:r>
      <w:r w:rsidR="009627EF">
        <w:rPr>
          <w:rFonts w:ascii="Times New Roman" w:hAnsi="Times New Roman" w:cs="Times New Roman"/>
          <w:lang w:val="en-GB"/>
        </w:rPr>
        <w:t xml:space="preserve"> populism and will steer the debate among them on the potential positive and negative implications of </w:t>
      </w:r>
      <w:r w:rsidR="00716A75">
        <w:rPr>
          <w:rFonts w:ascii="Times New Roman" w:hAnsi="Times New Roman" w:cs="Times New Roman"/>
          <w:lang w:val="en-GB"/>
        </w:rPr>
        <w:t xml:space="preserve">different types of </w:t>
      </w:r>
      <w:r w:rsidR="009627EF">
        <w:rPr>
          <w:rFonts w:ascii="Times New Roman" w:hAnsi="Times New Roman" w:cs="Times New Roman"/>
          <w:lang w:val="en-GB"/>
        </w:rPr>
        <w:t xml:space="preserve">populism for European democracies. The teaching unit will include visual and interactive materials, which will be based on a </w:t>
      </w:r>
      <w:r w:rsidR="00274ECD">
        <w:rPr>
          <w:rFonts w:ascii="Times New Roman" w:hAnsi="Times New Roman" w:cs="Times New Roman"/>
          <w:lang w:val="en-GB"/>
        </w:rPr>
        <w:t xml:space="preserve">dedicated </w:t>
      </w:r>
      <w:r w:rsidR="009627EF">
        <w:rPr>
          <w:rFonts w:ascii="Times New Roman" w:hAnsi="Times New Roman" w:cs="Times New Roman"/>
          <w:lang w:val="en-GB"/>
        </w:rPr>
        <w:t>section of the project website that will be adapted to u</w:t>
      </w:r>
      <w:r w:rsidR="00340DA2">
        <w:rPr>
          <w:rFonts w:ascii="Times New Roman" w:hAnsi="Times New Roman" w:cs="Times New Roman"/>
          <w:lang w:val="en-GB"/>
        </w:rPr>
        <w:t>sers of an age between 13 and 17</w:t>
      </w:r>
      <w:r w:rsidR="009627EF">
        <w:rPr>
          <w:rFonts w:ascii="Times New Roman" w:hAnsi="Times New Roman" w:cs="Times New Roman"/>
          <w:lang w:val="en-GB"/>
        </w:rPr>
        <w:t xml:space="preserve">. </w:t>
      </w:r>
      <w:r w:rsidR="009627EF">
        <w:rPr>
          <w:rFonts w:ascii="Times New Roman" w:hAnsi="Times New Roman" w:cs="Times New Roman"/>
        </w:rPr>
        <w:t>The researcher</w:t>
      </w:r>
      <w:r w:rsidR="00274ECD">
        <w:rPr>
          <w:rFonts w:ascii="Times New Roman" w:hAnsi="Times New Roman" w:cs="Times New Roman"/>
        </w:rPr>
        <w:t>s</w:t>
      </w:r>
      <w:r w:rsidR="009627EF">
        <w:rPr>
          <w:rFonts w:ascii="Times New Roman" w:hAnsi="Times New Roman" w:cs="Times New Roman"/>
        </w:rPr>
        <w:t xml:space="preserve"> </w:t>
      </w:r>
      <w:r w:rsidR="009627EF" w:rsidRPr="009627EF">
        <w:rPr>
          <w:rFonts w:ascii="Times New Roman" w:hAnsi="Times New Roman" w:cs="Times New Roman"/>
        </w:rPr>
        <w:t>working in the project will present the teaching unit in a selection of high-schools</w:t>
      </w:r>
      <w:r w:rsidR="009627EF">
        <w:rPr>
          <w:rFonts w:ascii="Times New Roman" w:hAnsi="Times New Roman" w:cs="Times New Roman"/>
        </w:rPr>
        <w:t xml:space="preserve">. To maximize the impact and </w:t>
      </w:r>
      <w:r w:rsidR="00195BDD">
        <w:rPr>
          <w:rFonts w:ascii="Times New Roman" w:hAnsi="Times New Roman" w:cs="Times New Roman"/>
        </w:rPr>
        <w:t>usage</w:t>
      </w:r>
      <w:r w:rsidR="009627EF">
        <w:rPr>
          <w:rFonts w:ascii="Times New Roman" w:hAnsi="Times New Roman" w:cs="Times New Roman"/>
        </w:rPr>
        <w:t xml:space="preserve"> of these education materials the teaching unit will be available in our website</w:t>
      </w:r>
      <w:r w:rsidR="005510C0">
        <w:rPr>
          <w:rFonts w:ascii="Times New Roman" w:hAnsi="Times New Roman" w:cs="Times New Roman"/>
        </w:rPr>
        <w:t>,</w:t>
      </w:r>
      <w:r w:rsidR="009627EF">
        <w:rPr>
          <w:rFonts w:ascii="Times New Roman" w:hAnsi="Times New Roman" w:cs="Times New Roman"/>
        </w:rPr>
        <w:t xml:space="preserve"> and</w:t>
      </w:r>
      <w:r w:rsidR="00274ECD">
        <w:rPr>
          <w:rFonts w:ascii="Times New Roman" w:hAnsi="Times New Roman" w:cs="Times New Roman"/>
        </w:rPr>
        <w:t xml:space="preserve"> it will be</w:t>
      </w:r>
      <w:r w:rsidR="009627EF">
        <w:rPr>
          <w:rFonts w:ascii="Times New Roman" w:hAnsi="Times New Roman" w:cs="Times New Roman"/>
        </w:rPr>
        <w:t xml:space="preserve"> promoted</w:t>
      </w:r>
      <w:r w:rsidR="00D65CC6">
        <w:rPr>
          <w:rFonts w:ascii="Times New Roman" w:hAnsi="Times New Roman" w:cs="Times New Roman"/>
        </w:rPr>
        <w:t xml:space="preserve"> through</w:t>
      </w:r>
      <w:r w:rsidR="0009277B">
        <w:rPr>
          <w:rFonts w:ascii="Times New Roman" w:hAnsi="Times New Roman" w:cs="Times New Roman"/>
        </w:rPr>
        <w:t xml:space="preserve"> </w:t>
      </w:r>
      <w:r w:rsidR="00913C45">
        <w:rPr>
          <w:rFonts w:ascii="Times New Roman" w:hAnsi="Times New Roman" w:cs="Times New Roman"/>
        </w:rPr>
        <w:t>social media. The promotion material of this teaching unit will include</w:t>
      </w:r>
      <w:r w:rsidR="00C5782A">
        <w:rPr>
          <w:rFonts w:ascii="Times New Roman" w:hAnsi="Times New Roman" w:cs="Times New Roman"/>
        </w:rPr>
        <w:t xml:space="preserve"> a series</w:t>
      </w:r>
      <w:r w:rsidR="00913C45">
        <w:rPr>
          <w:rFonts w:ascii="Times New Roman" w:hAnsi="Times New Roman" w:cs="Times New Roman"/>
        </w:rPr>
        <w:t xml:space="preserve"> </w:t>
      </w:r>
      <w:r w:rsidR="0009277B">
        <w:rPr>
          <w:rFonts w:ascii="Times New Roman" w:hAnsi="Times New Roman" w:cs="Times New Roman"/>
        </w:rPr>
        <w:t xml:space="preserve">videos in which researchers working in the project will introduce and explain how the teaching unit can be </w:t>
      </w:r>
      <w:r w:rsidR="00C5782A">
        <w:rPr>
          <w:rFonts w:ascii="Times New Roman" w:hAnsi="Times New Roman" w:cs="Times New Roman"/>
        </w:rPr>
        <w:t xml:space="preserve">effectively used in classrooms and how high school teachers can adapt and tailor these teaching materials to their specific needs. </w:t>
      </w:r>
    </w:p>
    <w:p w14:paraId="48C407E9" w14:textId="4C86C6C3" w:rsidR="005E2375" w:rsidRPr="00F1665C" w:rsidRDefault="00083651" w:rsidP="00A26A3D">
      <w:pPr>
        <w:widowControl w:val="0"/>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rPr>
        <w:t>Among t</w:t>
      </w:r>
      <w:r w:rsidR="00331E91">
        <w:rPr>
          <w:rFonts w:ascii="Times New Roman" w:hAnsi="Times New Roman" w:cs="Times New Roman"/>
        </w:rPr>
        <w:t xml:space="preserve">he scientific community we aim to maximize the impact </w:t>
      </w:r>
      <w:r w:rsidR="00913C45">
        <w:rPr>
          <w:rFonts w:ascii="Times New Roman" w:hAnsi="Times New Roman" w:cs="Times New Roman"/>
        </w:rPr>
        <w:t xml:space="preserve">of the project </w:t>
      </w:r>
      <w:r w:rsidR="00331E91">
        <w:rPr>
          <w:rFonts w:ascii="Times New Roman" w:hAnsi="Times New Roman" w:cs="Times New Roman"/>
        </w:rPr>
        <w:t>by disseminating the results of the project through academic publications</w:t>
      </w:r>
      <w:r w:rsidR="00C5782A">
        <w:rPr>
          <w:rFonts w:ascii="Times New Roman" w:hAnsi="Times New Roman" w:cs="Times New Roman"/>
        </w:rPr>
        <w:t xml:space="preserve"> and </w:t>
      </w:r>
      <w:r w:rsidR="00037FA4">
        <w:rPr>
          <w:rFonts w:ascii="Times New Roman" w:hAnsi="Times New Roman" w:cs="Times New Roman"/>
        </w:rPr>
        <w:t>by incorporating</w:t>
      </w:r>
      <w:r w:rsidR="00C5782A">
        <w:rPr>
          <w:rFonts w:ascii="Times New Roman" w:hAnsi="Times New Roman" w:cs="Times New Roman"/>
        </w:rPr>
        <w:t xml:space="preserve"> findings and data generated by the project into teaching activities. The project will generate numerous research findings that will be used to write articles to be </w:t>
      </w:r>
      <w:r w:rsidR="00542AA5">
        <w:rPr>
          <w:rFonts w:ascii="Times New Roman" w:hAnsi="Times New Roman" w:cs="Times New Roman"/>
        </w:rPr>
        <w:t>published</w:t>
      </w:r>
      <w:r w:rsidR="00C5782A">
        <w:rPr>
          <w:rFonts w:ascii="Times New Roman" w:hAnsi="Times New Roman" w:cs="Times New Roman"/>
        </w:rPr>
        <w:t xml:space="preserve"> in </w:t>
      </w:r>
      <w:r w:rsidR="003E471B">
        <w:rPr>
          <w:rFonts w:ascii="Times New Roman" w:hAnsi="Times New Roman" w:cs="Times New Roman"/>
        </w:rPr>
        <w:t xml:space="preserve">peer-reviewed journals </w:t>
      </w:r>
      <w:r w:rsidR="00037FA4">
        <w:rPr>
          <w:rFonts w:ascii="Times New Roman" w:hAnsi="Times New Roman" w:cs="Times New Roman"/>
        </w:rPr>
        <w:t xml:space="preserve">or collective volumes. </w:t>
      </w:r>
      <w:r w:rsidR="00721081">
        <w:rPr>
          <w:rFonts w:ascii="Times New Roman" w:hAnsi="Times New Roman" w:cs="Times New Roman"/>
        </w:rPr>
        <w:t>C</w:t>
      </w:r>
      <w:r w:rsidR="00E51FED">
        <w:rPr>
          <w:rFonts w:ascii="Times New Roman" w:hAnsi="Times New Roman" w:cs="Times New Roman"/>
        </w:rPr>
        <w:t>onsortium members will produce some of these scientific outputs independently</w:t>
      </w:r>
      <w:r w:rsidR="00C743CE">
        <w:rPr>
          <w:rFonts w:ascii="Times New Roman" w:hAnsi="Times New Roman" w:cs="Times New Roman"/>
        </w:rPr>
        <w:t>,</w:t>
      </w:r>
      <w:r w:rsidR="00E51FED">
        <w:rPr>
          <w:rFonts w:ascii="Times New Roman" w:hAnsi="Times New Roman" w:cs="Times New Roman"/>
        </w:rPr>
        <w:t xml:space="preserve"> based on clear regulations on intellectual property established in the consortium agreement</w:t>
      </w:r>
      <w:r w:rsidR="00721081">
        <w:rPr>
          <w:rFonts w:ascii="Times New Roman" w:hAnsi="Times New Roman" w:cs="Times New Roman"/>
        </w:rPr>
        <w:t xml:space="preserve"> (see below). However, to maximize the dissemination of the project’s findings </w:t>
      </w:r>
      <w:r w:rsidR="00E51FED">
        <w:rPr>
          <w:rFonts w:ascii="Times New Roman" w:hAnsi="Times New Roman" w:cs="Times New Roman"/>
        </w:rPr>
        <w:t xml:space="preserve">we also expect to produce at least </w:t>
      </w:r>
      <w:r w:rsidR="00C743CE">
        <w:rPr>
          <w:rFonts w:ascii="Times New Roman" w:hAnsi="Times New Roman" w:cs="Times New Roman"/>
        </w:rPr>
        <w:t>two</w:t>
      </w:r>
      <w:r w:rsidR="00E51FED">
        <w:rPr>
          <w:rFonts w:ascii="Times New Roman" w:hAnsi="Times New Roman" w:cs="Times New Roman"/>
        </w:rPr>
        <w:t xml:space="preserve"> collective scientific publication </w:t>
      </w:r>
      <w:r w:rsidR="00721081">
        <w:rPr>
          <w:rFonts w:ascii="Times New Roman" w:hAnsi="Times New Roman" w:cs="Times New Roman"/>
        </w:rPr>
        <w:t xml:space="preserve">involving </w:t>
      </w:r>
      <w:r w:rsidR="00C743CE">
        <w:rPr>
          <w:rFonts w:ascii="Times New Roman" w:hAnsi="Times New Roman" w:cs="Times New Roman"/>
        </w:rPr>
        <w:t>most</w:t>
      </w:r>
      <w:r w:rsidR="00721081">
        <w:rPr>
          <w:rFonts w:ascii="Times New Roman" w:hAnsi="Times New Roman" w:cs="Times New Roman"/>
        </w:rPr>
        <w:t xml:space="preserve"> members of the consortium. These joint publications will take the form of edited volumes published by leading academic presses or special issues in international peer-reviewed journals. </w:t>
      </w:r>
      <w:r w:rsidR="00F1665C">
        <w:rPr>
          <w:rFonts w:ascii="Times New Roman" w:hAnsi="Times New Roman" w:cs="Times New Roman"/>
        </w:rPr>
        <w:t xml:space="preserve">To maximize the impact of these publications the </w:t>
      </w:r>
      <w:r w:rsidR="00F1665C" w:rsidRPr="00F1665C">
        <w:rPr>
          <w:rFonts w:ascii="Times New Roman" w:hAnsi="Times New Roman" w:cs="Times New Roman"/>
          <w:b/>
        </w:rPr>
        <w:t xml:space="preserve">strategy for knowledge management </w:t>
      </w:r>
      <w:r w:rsidR="00F1665C">
        <w:rPr>
          <w:rFonts w:ascii="Times New Roman" w:hAnsi="Times New Roman" w:cs="Times New Roman"/>
        </w:rPr>
        <w:t xml:space="preserve">of PODER will prioritize </w:t>
      </w:r>
      <w:r w:rsidR="00307CFC">
        <w:rPr>
          <w:rFonts w:ascii="Times New Roman" w:hAnsi="Times New Roman" w:cs="Times New Roman"/>
        </w:rPr>
        <w:t>“</w:t>
      </w:r>
      <w:r w:rsidR="00F1665C">
        <w:rPr>
          <w:rFonts w:ascii="Times New Roman" w:hAnsi="Times New Roman" w:cs="Times New Roman"/>
        </w:rPr>
        <w:t>gold</w:t>
      </w:r>
      <w:r w:rsidR="00307CFC">
        <w:rPr>
          <w:rFonts w:ascii="Times New Roman" w:hAnsi="Times New Roman" w:cs="Times New Roman"/>
        </w:rPr>
        <w:t>”</w:t>
      </w:r>
      <w:r w:rsidR="00F1665C">
        <w:rPr>
          <w:rFonts w:ascii="Times New Roman" w:hAnsi="Times New Roman" w:cs="Times New Roman"/>
        </w:rPr>
        <w:t xml:space="preserve"> open-access by encouraging participants to publish research findings in </w:t>
      </w:r>
      <w:r w:rsidR="00EA5989">
        <w:rPr>
          <w:rFonts w:ascii="Times New Roman" w:hAnsi="Times New Roman" w:cs="Times New Roman"/>
        </w:rPr>
        <w:t xml:space="preserve">peer-reviewed </w:t>
      </w:r>
      <w:r w:rsidR="002433A0">
        <w:rPr>
          <w:rFonts w:ascii="Times New Roman" w:hAnsi="Times New Roman" w:cs="Times New Roman"/>
        </w:rPr>
        <w:t xml:space="preserve">journals providing </w:t>
      </w:r>
      <w:r w:rsidR="00D933D8">
        <w:rPr>
          <w:rFonts w:ascii="Times New Roman" w:hAnsi="Times New Roman" w:cs="Times New Roman"/>
        </w:rPr>
        <w:t xml:space="preserve">waivers for </w:t>
      </w:r>
      <w:r w:rsidR="002433A0">
        <w:rPr>
          <w:rFonts w:ascii="Times New Roman" w:hAnsi="Times New Roman" w:cs="Times New Roman"/>
        </w:rPr>
        <w:t xml:space="preserve">open-access </w:t>
      </w:r>
      <w:r w:rsidR="002507CA">
        <w:rPr>
          <w:rFonts w:ascii="Times New Roman" w:hAnsi="Times New Roman" w:cs="Times New Roman"/>
        </w:rPr>
        <w:t>APC</w:t>
      </w:r>
      <w:r w:rsidR="00C20384">
        <w:rPr>
          <w:rFonts w:ascii="Times New Roman" w:hAnsi="Times New Roman" w:cs="Times New Roman"/>
        </w:rPr>
        <w:t>s,</w:t>
      </w:r>
      <w:r w:rsidR="002433A0">
        <w:rPr>
          <w:rFonts w:ascii="Times New Roman" w:hAnsi="Times New Roman" w:cs="Times New Roman"/>
        </w:rPr>
        <w:t xml:space="preserve"> </w:t>
      </w:r>
      <w:r w:rsidR="00F1665C">
        <w:rPr>
          <w:rFonts w:ascii="Times New Roman" w:hAnsi="Times New Roman" w:cs="Times New Roman"/>
        </w:rPr>
        <w:t xml:space="preserve">and by financing </w:t>
      </w:r>
      <w:r w:rsidR="00307CFC">
        <w:rPr>
          <w:rFonts w:ascii="Times New Roman" w:hAnsi="Times New Roman" w:cs="Times New Roman"/>
        </w:rPr>
        <w:t>the open-access</w:t>
      </w:r>
      <w:r w:rsidR="00570589">
        <w:rPr>
          <w:rFonts w:ascii="Times New Roman" w:hAnsi="Times New Roman" w:cs="Times New Roman"/>
        </w:rPr>
        <w:t xml:space="preserve"> APC</w:t>
      </w:r>
      <w:r w:rsidR="00C20384">
        <w:rPr>
          <w:rFonts w:ascii="Times New Roman" w:hAnsi="Times New Roman" w:cs="Times New Roman"/>
        </w:rPr>
        <w:t>s</w:t>
      </w:r>
      <w:r w:rsidR="00307CFC">
        <w:rPr>
          <w:rFonts w:ascii="Times New Roman" w:hAnsi="Times New Roman" w:cs="Times New Roman"/>
        </w:rPr>
        <w:t xml:space="preserve"> </w:t>
      </w:r>
      <w:r w:rsidR="00570589">
        <w:rPr>
          <w:rFonts w:ascii="Times New Roman" w:hAnsi="Times New Roman" w:cs="Times New Roman"/>
        </w:rPr>
        <w:t>of</w:t>
      </w:r>
      <w:r w:rsidR="00307CFC">
        <w:rPr>
          <w:rFonts w:ascii="Times New Roman" w:hAnsi="Times New Roman" w:cs="Times New Roman"/>
        </w:rPr>
        <w:t xml:space="preserve"> </w:t>
      </w:r>
      <w:commentRangeStart w:id="5"/>
      <w:r w:rsidR="00307CFC">
        <w:rPr>
          <w:rFonts w:ascii="Times New Roman" w:hAnsi="Times New Roman" w:cs="Times New Roman"/>
        </w:rPr>
        <w:t xml:space="preserve">up to </w:t>
      </w:r>
      <w:r w:rsidR="00307CFC" w:rsidRPr="00307CFC">
        <w:rPr>
          <w:rFonts w:ascii="Times New Roman" w:hAnsi="Times New Roman" w:cs="Times New Roman"/>
          <w:highlight w:val="yellow"/>
        </w:rPr>
        <w:t>5</w:t>
      </w:r>
      <w:r w:rsidR="00307CFC">
        <w:rPr>
          <w:rFonts w:ascii="Times New Roman" w:hAnsi="Times New Roman" w:cs="Times New Roman"/>
        </w:rPr>
        <w:t xml:space="preserve"> articles</w:t>
      </w:r>
      <w:commentRangeEnd w:id="5"/>
      <w:r w:rsidR="00307CFC">
        <w:rPr>
          <w:rStyle w:val="Refdecomentario"/>
        </w:rPr>
        <w:commentReference w:id="5"/>
      </w:r>
      <w:r w:rsidR="00307CFC">
        <w:rPr>
          <w:rFonts w:ascii="Times New Roman" w:hAnsi="Times New Roman" w:cs="Times New Roman"/>
        </w:rPr>
        <w:t xml:space="preserve">. </w:t>
      </w:r>
      <w:r w:rsidR="00F1665C">
        <w:rPr>
          <w:rFonts w:ascii="Times New Roman" w:hAnsi="Times New Roman" w:cs="Times New Roman"/>
        </w:rPr>
        <w:t xml:space="preserve"> </w:t>
      </w:r>
      <w:r w:rsidR="00307CFC">
        <w:rPr>
          <w:rFonts w:ascii="Times New Roman" w:hAnsi="Times New Roman" w:cs="Times New Roman"/>
        </w:rPr>
        <w:t>When “gold” open access is not possible, we will opt for self-archiving (“green” open acc</w:t>
      </w:r>
      <w:r w:rsidR="00570589">
        <w:rPr>
          <w:rFonts w:ascii="Times New Roman" w:hAnsi="Times New Roman" w:cs="Times New Roman"/>
        </w:rPr>
        <w:t xml:space="preserve">ess) of publications. </w:t>
      </w:r>
    </w:p>
    <w:p w14:paraId="5D495267" w14:textId="237045E5" w:rsidR="00C743CE" w:rsidRDefault="00C5782A" w:rsidP="00A26A3D">
      <w:pPr>
        <w:widowControl w:val="0"/>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rPr>
        <w:t xml:space="preserve">Besides these </w:t>
      </w:r>
      <w:r w:rsidR="00E51FED">
        <w:rPr>
          <w:rFonts w:ascii="Times New Roman" w:hAnsi="Times New Roman" w:cs="Times New Roman"/>
        </w:rPr>
        <w:t xml:space="preserve">publications, </w:t>
      </w:r>
      <w:r>
        <w:rPr>
          <w:rFonts w:ascii="Times New Roman" w:hAnsi="Times New Roman" w:cs="Times New Roman"/>
        </w:rPr>
        <w:t xml:space="preserve">national teams will be encouraged to </w:t>
      </w:r>
      <w:r w:rsidR="00E51FED">
        <w:rPr>
          <w:rFonts w:ascii="Times New Roman" w:hAnsi="Times New Roman" w:cs="Times New Roman"/>
        </w:rPr>
        <w:t xml:space="preserve">disseminate the findings of the </w:t>
      </w:r>
      <w:r w:rsidR="00C743CE">
        <w:rPr>
          <w:rFonts w:ascii="Times New Roman" w:hAnsi="Times New Roman" w:cs="Times New Roman"/>
        </w:rPr>
        <w:t xml:space="preserve">project among the future scientific community </w:t>
      </w:r>
      <w:r w:rsidR="00E51FED">
        <w:rPr>
          <w:rFonts w:ascii="Times New Roman" w:hAnsi="Times New Roman" w:cs="Times New Roman"/>
        </w:rPr>
        <w:t>by incorporating them</w:t>
      </w:r>
      <w:r>
        <w:rPr>
          <w:rFonts w:ascii="Times New Roman" w:hAnsi="Times New Roman" w:cs="Times New Roman"/>
        </w:rPr>
        <w:t xml:space="preserve"> into existing BA courses, or </w:t>
      </w:r>
      <w:r w:rsidR="00E51FED">
        <w:rPr>
          <w:rFonts w:ascii="Times New Roman" w:hAnsi="Times New Roman" w:cs="Times New Roman"/>
        </w:rPr>
        <w:t>by creating</w:t>
      </w:r>
      <w:r>
        <w:rPr>
          <w:rFonts w:ascii="Times New Roman" w:hAnsi="Times New Roman" w:cs="Times New Roman"/>
        </w:rPr>
        <w:t xml:space="preserve"> new MA research seminars about topics covered in PODER. These courses will integrate the findings of the project, as well as the data generated by it, into the teaching curricula </w:t>
      </w:r>
      <w:r>
        <w:rPr>
          <w:rFonts w:ascii="Times New Roman" w:hAnsi="Times New Roman" w:cs="Times New Roman"/>
        </w:rPr>
        <w:lastRenderedPageBreak/>
        <w:t xml:space="preserve">of universities in </w:t>
      </w:r>
      <w:r w:rsidRPr="00913C45">
        <w:rPr>
          <w:rFonts w:ascii="Times New Roman" w:hAnsi="Times New Roman" w:cs="Times New Roman"/>
          <w:highlight w:val="yellow"/>
        </w:rPr>
        <w:t>XX</w:t>
      </w:r>
      <w:r>
        <w:rPr>
          <w:rFonts w:ascii="Times New Roman" w:hAnsi="Times New Roman" w:cs="Times New Roman"/>
        </w:rPr>
        <w:t xml:space="preserve"> countries. Moreover, research assistants collaborating with the project will receive training on the methods and techniques used in different </w:t>
      </w:r>
      <w:proofErr w:type="spellStart"/>
      <w:r>
        <w:rPr>
          <w:rFonts w:ascii="Times New Roman" w:hAnsi="Times New Roman" w:cs="Times New Roman"/>
        </w:rPr>
        <w:t>workpackaes</w:t>
      </w:r>
      <w:proofErr w:type="spellEnd"/>
      <w:r>
        <w:rPr>
          <w:rFonts w:ascii="Times New Roman" w:hAnsi="Times New Roman" w:cs="Times New Roman"/>
        </w:rPr>
        <w:t xml:space="preserve"> and will be encouraged to write their Master or PhD dissertations on topics related to the project and, if possible, exploiting some of the data generated by the project. To maximize the dissemination of our findings</w:t>
      </w:r>
      <w:r w:rsidR="00C743CE">
        <w:rPr>
          <w:rFonts w:ascii="Times New Roman" w:hAnsi="Times New Roman" w:cs="Times New Roman"/>
        </w:rPr>
        <w:t xml:space="preserve"> and </w:t>
      </w:r>
      <w:r w:rsidR="006904E4">
        <w:rPr>
          <w:rFonts w:ascii="Times New Roman" w:hAnsi="Times New Roman" w:cs="Times New Roman"/>
        </w:rPr>
        <w:t>link</w:t>
      </w:r>
      <w:r w:rsidR="00C743CE">
        <w:rPr>
          <w:rFonts w:ascii="Times New Roman" w:hAnsi="Times New Roman" w:cs="Times New Roman"/>
        </w:rPr>
        <w:t xml:space="preserve"> the </w:t>
      </w:r>
      <w:r w:rsidR="006904E4">
        <w:rPr>
          <w:rFonts w:ascii="Times New Roman" w:hAnsi="Times New Roman" w:cs="Times New Roman"/>
        </w:rPr>
        <w:t>scientific</w:t>
      </w:r>
      <w:r w:rsidR="00C743CE">
        <w:rPr>
          <w:rFonts w:ascii="Times New Roman" w:hAnsi="Times New Roman" w:cs="Times New Roman"/>
        </w:rPr>
        <w:t xml:space="preserve"> and </w:t>
      </w:r>
      <w:r w:rsidR="004F434A">
        <w:rPr>
          <w:rFonts w:ascii="Times New Roman" w:hAnsi="Times New Roman" w:cs="Times New Roman"/>
        </w:rPr>
        <w:t>social spheres</w:t>
      </w:r>
      <w:r w:rsidR="00C743CE">
        <w:rPr>
          <w:rFonts w:ascii="Times New Roman" w:hAnsi="Times New Roman" w:cs="Times New Roman"/>
        </w:rPr>
        <w:t>,</w:t>
      </w:r>
      <w:r>
        <w:rPr>
          <w:rFonts w:ascii="Times New Roman" w:hAnsi="Times New Roman" w:cs="Times New Roman"/>
        </w:rPr>
        <w:t xml:space="preserve"> participant 9 (EA) will organize a summer school for political activists, where members of the consortium will present some of the findings of the project and their policy </w:t>
      </w:r>
      <w:r w:rsidR="00C743CE">
        <w:rPr>
          <w:rFonts w:ascii="Times New Roman" w:hAnsi="Times New Roman" w:cs="Times New Roman"/>
        </w:rPr>
        <w:t>implications</w:t>
      </w:r>
      <w:r>
        <w:rPr>
          <w:rFonts w:ascii="Times New Roman" w:hAnsi="Times New Roman" w:cs="Times New Roman"/>
        </w:rPr>
        <w:t xml:space="preserve"> and directly engage in discussions and roundtables with activists.  </w:t>
      </w:r>
      <w:r>
        <w:rPr>
          <w:rStyle w:val="Refdecomentario"/>
        </w:rPr>
        <w:commentReference w:id="6"/>
      </w:r>
      <w:r>
        <w:rPr>
          <w:rFonts w:ascii="Times New Roman" w:hAnsi="Times New Roman" w:cs="Times New Roman"/>
        </w:rPr>
        <w:t xml:space="preserve">     </w:t>
      </w:r>
      <w:r>
        <w:rPr>
          <w:rStyle w:val="Refdecomentario"/>
        </w:rPr>
        <w:commentReference w:id="7"/>
      </w:r>
    </w:p>
    <w:p w14:paraId="477540CF" w14:textId="2E918455" w:rsidR="00F04DA8" w:rsidRDefault="00F04DA8" w:rsidP="00A26A3D">
      <w:pPr>
        <w:widowControl w:val="0"/>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rPr>
        <w:t>PODER will generate different types of data (</w:t>
      </w:r>
      <w:r w:rsidR="00F7656C">
        <w:rPr>
          <w:rFonts w:ascii="Times New Roman" w:hAnsi="Times New Roman" w:cs="Times New Roman"/>
        </w:rPr>
        <w:t>qualitative</w:t>
      </w:r>
      <w:r>
        <w:rPr>
          <w:rFonts w:ascii="Times New Roman" w:hAnsi="Times New Roman" w:cs="Times New Roman"/>
        </w:rPr>
        <w:t xml:space="preserve"> quantitative) </w:t>
      </w:r>
      <w:r w:rsidR="003008C5">
        <w:rPr>
          <w:rFonts w:ascii="Times New Roman" w:hAnsi="Times New Roman" w:cs="Times New Roman"/>
        </w:rPr>
        <w:t xml:space="preserve">collected at the macro- </w:t>
      </w:r>
      <w:proofErr w:type="spellStart"/>
      <w:r w:rsidR="003008C5">
        <w:rPr>
          <w:rFonts w:ascii="Times New Roman" w:hAnsi="Times New Roman" w:cs="Times New Roman"/>
        </w:rPr>
        <w:t>meso</w:t>
      </w:r>
      <w:proofErr w:type="spellEnd"/>
      <w:r w:rsidR="003008C5">
        <w:rPr>
          <w:rFonts w:ascii="Times New Roman" w:hAnsi="Times New Roman" w:cs="Times New Roman"/>
        </w:rPr>
        <w:t>- and micro- levels of analyses</w:t>
      </w:r>
      <w:r>
        <w:rPr>
          <w:rFonts w:ascii="Times New Roman" w:hAnsi="Times New Roman" w:cs="Times New Roman"/>
        </w:rPr>
        <w:t xml:space="preserve">. In particular, the project will generate </w:t>
      </w:r>
      <w:r w:rsidR="003008C5" w:rsidRPr="003008C5">
        <w:rPr>
          <w:rFonts w:ascii="Times New Roman" w:hAnsi="Times New Roman" w:cs="Times New Roman"/>
          <w:highlight w:val="yellow"/>
        </w:rPr>
        <w:t>four</w:t>
      </w:r>
      <w:r>
        <w:rPr>
          <w:rFonts w:ascii="Times New Roman" w:hAnsi="Times New Roman" w:cs="Times New Roman"/>
        </w:rPr>
        <w:t xml:space="preserve"> comparative datasets (</w:t>
      </w:r>
      <w:r w:rsidR="003008C5" w:rsidRPr="00852488">
        <w:rPr>
          <w:rFonts w:ascii="Times New Roman" w:hAnsi="Times New Roman" w:cs="Times New Roman"/>
        </w:rPr>
        <w:t>WP1,</w:t>
      </w:r>
      <w:r w:rsidR="003008C5">
        <w:rPr>
          <w:rFonts w:ascii="Times New Roman" w:hAnsi="Times New Roman" w:cs="Times New Roman"/>
        </w:rPr>
        <w:t xml:space="preserve"> </w:t>
      </w:r>
      <w:r w:rsidR="003008C5" w:rsidRPr="003008C5">
        <w:rPr>
          <w:rFonts w:ascii="Times New Roman" w:hAnsi="Times New Roman" w:cs="Times New Roman"/>
          <w:highlight w:val="yellow"/>
        </w:rPr>
        <w:t>WP2,</w:t>
      </w:r>
      <w:r w:rsidR="003008C5">
        <w:rPr>
          <w:rFonts w:ascii="Times New Roman" w:hAnsi="Times New Roman" w:cs="Times New Roman"/>
        </w:rPr>
        <w:t xml:space="preserve"> WP3 and WP4</w:t>
      </w:r>
      <w:r>
        <w:rPr>
          <w:rFonts w:ascii="Times New Roman" w:hAnsi="Times New Roman" w:cs="Times New Roman"/>
        </w:rPr>
        <w:t xml:space="preserve">) that, beyond their use by members of the consortium during the project, they have the potential to be </w:t>
      </w:r>
      <w:r w:rsidRPr="006D21AF">
        <w:rPr>
          <w:rFonts w:ascii="Times New Roman" w:hAnsi="Times New Roman" w:cs="Times New Roman"/>
          <w:b/>
        </w:rPr>
        <w:t>exploited</w:t>
      </w:r>
      <w:r>
        <w:rPr>
          <w:rFonts w:ascii="Times New Roman" w:hAnsi="Times New Roman" w:cs="Times New Roman"/>
        </w:rPr>
        <w:t xml:space="preserve"> by other users beyond the lifetime of the project. </w:t>
      </w:r>
      <w:r w:rsidR="008E6E07">
        <w:rPr>
          <w:rFonts w:ascii="Times New Roman" w:hAnsi="Times New Roman" w:cs="Times New Roman"/>
        </w:rPr>
        <w:t xml:space="preserve">These datasets are: </w:t>
      </w:r>
    </w:p>
    <w:p w14:paraId="4A2D97E0" w14:textId="45FA6502" w:rsidR="008E6E07" w:rsidRPr="00852488" w:rsidRDefault="003008C5" w:rsidP="00A26A3D">
      <w:pPr>
        <w:pStyle w:val="Prrafodelista"/>
        <w:widowControl w:val="0"/>
        <w:numPr>
          <w:ilvl w:val="0"/>
          <w:numId w:val="15"/>
        </w:numPr>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rPr>
        <w:t xml:space="preserve">Standardized quantitative macro-level dataset </w:t>
      </w:r>
      <w:r w:rsidR="00852488">
        <w:rPr>
          <w:rFonts w:ascii="Times New Roman" w:hAnsi="Times New Roman" w:cs="Times New Roman"/>
        </w:rPr>
        <w:t xml:space="preserve">on the elections results of different types of populist parties </w:t>
      </w:r>
      <w:r w:rsidR="003350EF">
        <w:rPr>
          <w:rFonts w:ascii="Times New Roman" w:hAnsi="Times New Roman" w:cs="Times New Roman"/>
        </w:rPr>
        <w:t>combined with</w:t>
      </w:r>
      <w:r w:rsidR="00852488">
        <w:rPr>
          <w:rFonts w:ascii="Times New Roman" w:hAnsi="Times New Roman" w:cs="Times New Roman"/>
        </w:rPr>
        <w:t xml:space="preserve"> other </w:t>
      </w:r>
      <w:r w:rsidR="003350EF">
        <w:rPr>
          <w:rFonts w:ascii="Times New Roman" w:hAnsi="Times New Roman" w:cs="Times New Roman"/>
        </w:rPr>
        <w:t>country-level</w:t>
      </w:r>
      <w:r w:rsidR="00852488">
        <w:rPr>
          <w:rFonts w:ascii="Times New Roman" w:hAnsi="Times New Roman" w:cs="Times New Roman"/>
        </w:rPr>
        <w:t xml:space="preserve"> indicators such as </w:t>
      </w:r>
      <w:r w:rsidR="00852488" w:rsidRPr="00852488">
        <w:rPr>
          <w:rFonts w:ascii="Times New Roman" w:hAnsi="Times New Roman" w:cs="Times New Roman"/>
          <w:lang w:val="en-GB"/>
        </w:rPr>
        <w:t xml:space="preserve">indexes of political disaffection, </w:t>
      </w:r>
      <w:r w:rsidR="003350EF">
        <w:rPr>
          <w:rFonts w:ascii="Times New Roman" w:hAnsi="Times New Roman" w:cs="Times New Roman"/>
          <w:lang w:val="en-GB"/>
        </w:rPr>
        <w:t xml:space="preserve">indexes of democratic performance, </w:t>
      </w:r>
      <w:r w:rsidR="00852488" w:rsidRPr="00852488">
        <w:rPr>
          <w:rFonts w:ascii="Times New Roman" w:hAnsi="Times New Roman" w:cs="Times New Roman"/>
          <w:lang w:val="en-GB"/>
        </w:rPr>
        <w:t>indexes of xenophobia, economic and econometric measures of social stratification</w:t>
      </w:r>
    </w:p>
    <w:p w14:paraId="73F544B5" w14:textId="7929F099" w:rsidR="00852488" w:rsidRPr="00852488" w:rsidRDefault="002000A5" w:rsidP="00A26A3D">
      <w:pPr>
        <w:pStyle w:val="Prrafodelista"/>
        <w:widowControl w:val="0"/>
        <w:numPr>
          <w:ilvl w:val="0"/>
          <w:numId w:val="15"/>
        </w:numPr>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lang w:val="en-GB"/>
        </w:rPr>
        <w:t xml:space="preserve">Qualitative data </w:t>
      </w:r>
      <w:commentRangeStart w:id="8"/>
      <w:r w:rsidR="00852488">
        <w:rPr>
          <w:rFonts w:ascii="Times New Roman" w:hAnsi="Times New Roman" w:cs="Times New Roman"/>
          <w:lang w:val="en-GB"/>
        </w:rPr>
        <w:t xml:space="preserve">Interviews </w:t>
      </w:r>
      <w:commentRangeEnd w:id="8"/>
      <w:r w:rsidR="00852488">
        <w:rPr>
          <w:rStyle w:val="Refdecomentario"/>
        </w:rPr>
        <w:commentReference w:id="8"/>
      </w:r>
    </w:p>
    <w:p w14:paraId="62A6A42B" w14:textId="65E271D6" w:rsidR="003350EF" w:rsidRPr="003350EF" w:rsidRDefault="003350EF" w:rsidP="00A26A3D">
      <w:pPr>
        <w:pStyle w:val="Prrafodelista"/>
        <w:widowControl w:val="0"/>
        <w:numPr>
          <w:ilvl w:val="0"/>
          <w:numId w:val="15"/>
        </w:numPr>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rPr>
        <w:t xml:space="preserve">Standardized quantitative </w:t>
      </w:r>
      <w:proofErr w:type="spellStart"/>
      <w:r>
        <w:rPr>
          <w:rFonts w:ascii="Times New Roman" w:hAnsi="Times New Roman" w:cs="Times New Roman"/>
        </w:rPr>
        <w:t>meso</w:t>
      </w:r>
      <w:proofErr w:type="spellEnd"/>
      <w:r>
        <w:rPr>
          <w:rFonts w:ascii="Times New Roman" w:hAnsi="Times New Roman" w:cs="Times New Roman"/>
        </w:rPr>
        <w:t xml:space="preserve">-level data on </w:t>
      </w:r>
      <w:r w:rsidR="000D00E4" w:rsidRPr="000D00E4">
        <w:rPr>
          <w:rFonts w:ascii="Times New Roman" w:hAnsi="Times New Roman" w:cs="Times New Roman"/>
        </w:rPr>
        <w:t>populist and anti-populist discourses in the public domain</w:t>
      </w:r>
      <w:r>
        <w:rPr>
          <w:rFonts w:ascii="Times New Roman" w:hAnsi="Times New Roman" w:cs="Times New Roman"/>
        </w:rPr>
        <w:t xml:space="preserve"> </w:t>
      </w:r>
      <w:r w:rsidRPr="003350EF">
        <w:rPr>
          <w:rFonts w:ascii="Times New Roman" w:hAnsi="Times New Roman" w:cs="Times New Roman"/>
        </w:rPr>
        <w:t>stemming from the political claims analysis </w:t>
      </w:r>
    </w:p>
    <w:p w14:paraId="427EA371" w14:textId="2056B7B7" w:rsidR="00852488" w:rsidRDefault="000D00E4" w:rsidP="00A26A3D">
      <w:pPr>
        <w:pStyle w:val="Prrafodelista"/>
        <w:widowControl w:val="0"/>
        <w:numPr>
          <w:ilvl w:val="0"/>
          <w:numId w:val="15"/>
        </w:numPr>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rPr>
        <w:t xml:space="preserve">Standardized quantitative micro-level data on </w:t>
      </w:r>
      <w:r w:rsidR="002000A5">
        <w:rPr>
          <w:rFonts w:ascii="Times New Roman" w:hAnsi="Times New Roman" w:cs="Times New Roman"/>
        </w:rPr>
        <w:t xml:space="preserve">individuals’ populist attitudes, their attitudes and feelings about the challenges that European democracies face, and other socioeconomic and political variables </w:t>
      </w:r>
      <w:r w:rsidR="002000A5" w:rsidRPr="003350EF">
        <w:rPr>
          <w:rFonts w:ascii="Times New Roman" w:hAnsi="Times New Roman" w:cs="Times New Roman"/>
        </w:rPr>
        <w:t xml:space="preserve">stemming from the </w:t>
      </w:r>
      <w:r w:rsidR="002000A5">
        <w:rPr>
          <w:rFonts w:ascii="Times New Roman" w:hAnsi="Times New Roman" w:cs="Times New Roman"/>
        </w:rPr>
        <w:t xml:space="preserve">individual-level surveys. </w:t>
      </w:r>
    </w:p>
    <w:p w14:paraId="39D2A153" w14:textId="77313214" w:rsidR="002000A5" w:rsidRDefault="002661BA" w:rsidP="00A26A3D">
      <w:pPr>
        <w:widowControl w:val="0"/>
        <w:autoSpaceDE w:val="0"/>
        <w:autoSpaceDN w:val="0"/>
        <w:adjustRightInd w:val="0"/>
        <w:spacing w:after="200" w:line="240" w:lineRule="auto"/>
        <w:ind w:right="-2"/>
        <w:jc w:val="both"/>
        <w:rPr>
          <w:rFonts w:ascii="Times New Roman" w:hAnsi="Times New Roman" w:cs="Times New Roman"/>
          <w:lang w:val="en-GB"/>
        </w:rPr>
      </w:pPr>
      <w:r>
        <w:rPr>
          <w:rFonts w:ascii="Times New Roman" w:hAnsi="Times New Roman" w:cs="Times New Roman"/>
        </w:rPr>
        <w:t xml:space="preserve">The </w:t>
      </w:r>
      <w:r w:rsidRPr="002661BA">
        <w:rPr>
          <w:rFonts w:ascii="Times New Roman" w:hAnsi="Times New Roman" w:cs="Times New Roman"/>
          <w:b/>
        </w:rPr>
        <w:t>data management plan</w:t>
      </w:r>
      <w:r>
        <w:rPr>
          <w:rFonts w:ascii="Times New Roman" w:hAnsi="Times New Roman" w:cs="Times New Roman"/>
        </w:rPr>
        <w:t xml:space="preserve"> that will be </w:t>
      </w:r>
      <w:r w:rsidR="00D51EB2">
        <w:rPr>
          <w:rFonts w:ascii="Times New Roman" w:hAnsi="Times New Roman" w:cs="Times New Roman"/>
        </w:rPr>
        <w:t xml:space="preserve">submitted </w:t>
      </w:r>
      <w:r w:rsidR="005E2375">
        <w:rPr>
          <w:rFonts w:ascii="Times New Roman" w:hAnsi="Times New Roman" w:cs="Times New Roman"/>
        </w:rPr>
        <w:t>by</w:t>
      </w:r>
      <w:r w:rsidR="00D51EB2">
        <w:rPr>
          <w:rFonts w:ascii="Times New Roman" w:hAnsi="Times New Roman" w:cs="Times New Roman"/>
        </w:rPr>
        <w:t xml:space="preserve"> the end</w:t>
      </w:r>
      <w:r>
        <w:rPr>
          <w:rFonts w:ascii="Times New Roman" w:hAnsi="Times New Roman" w:cs="Times New Roman"/>
        </w:rPr>
        <w:t xml:space="preserve"> </w:t>
      </w:r>
      <w:r w:rsidR="00EA5989">
        <w:rPr>
          <w:rFonts w:ascii="Times New Roman" w:hAnsi="Times New Roman" w:cs="Times New Roman"/>
        </w:rPr>
        <w:t xml:space="preserve">of the </w:t>
      </w:r>
      <w:r>
        <w:rPr>
          <w:rFonts w:ascii="Times New Roman" w:hAnsi="Times New Roman" w:cs="Times New Roman"/>
        </w:rPr>
        <w:t>first year of the project</w:t>
      </w:r>
      <w:r w:rsidR="005E2375">
        <w:rPr>
          <w:rFonts w:ascii="Times New Roman" w:hAnsi="Times New Roman" w:cs="Times New Roman"/>
        </w:rPr>
        <w:t>,</w:t>
      </w:r>
      <w:r>
        <w:rPr>
          <w:rFonts w:ascii="Times New Roman" w:hAnsi="Times New Roman" w:cs="Times New Roman"/>
        </w:rPr>
        <w:t xml:space="preserve"> </w:t>
      </w:r>
      <w:r w:rsidR="005E6B20">
        <w:rPr>
          <w:rFonts w:ascii="Times New Roman" w:hAnsi="Times New Roman" w:cs="Times New Roman"/>
        </w:rPr>
        <w:t xml:space="preserve">and </w:t>
      </w:r>
      <w:r w:rsidR="00D51EB2">
        <w:rPr>
          <w:rFonts w:ascii="Times New Roman" w:hAnsi="Times New Roman" w:cs="Times New Roman"/>
        </w:rPr>
        <w:t xml:space="preserve">will be </w:t>
      </w:r>
      <w:r w:rsidR="005E6B20">
        <w:rPr>
          <w:rFonts w:ascii="Times New Roman" w:hAnsi="Times New Roman" w:cs="Times New Roman"/>
        </w:rPr>
        <w:t>voted by the project’s</w:t>
      </w:r>
      <w:r w:rsidR="00D51EB2">
        <w:rPr>
          <w:rFonts w:ascii="Times New Roman" w:hAnsi="Times New Roman" w:cs="Times New Roman"/>
        </w:rPr>
        <w:t xml:space="preserve"> general assembly</w:t>
      </w:r>
      <w:r w:rsidR="005E2375">
        <w:rPr>
          <w:rFonts w:ascii="Times New Roman" w:hAnsi="Times New Roman" w:cs="Times New Roman"/>
        </w:rPr>
        <w:t>,</w:t>
      </w:r>
      <w:r w:rsidR="00D51EB2">
        <w:rPr>
          <w:rFonts w:ascii="Times New Roman" w:hAnsi="Times New Roman" w:cs="Times New Roman"/>
        </w:rPr>
        <w:t xml:space="preserve"> </w:t>
      </w:r>
      <w:r>
        <w:rPr>
          <w:rFonts w:ascii="Times New Roman" w:hAnsi="Times New Roman" w:cs="Times New Roman"/>
        </w:rPr>
        <w:t xml:space="preserve">will </w:t>
      </w:r>
      <w:r w:rsidR="00D51EB2">
        <w:rPr>
          <w:rFonts w:ascii="Times New Roman" w:hAnsi="Times New Roman" w:cs="Times New Roman"/>
        </w:rPr>
        <w:t xml:space="preserve">establish the rules, regulations and recommendations concerning the use, curation, transfer and exploitation of these datasets and </w:t>
      </w:r>
      <w:r w:rsidR="00F6730C">
        <w:rPr>
          <w:rFonts w:ascii="Times New Roman" w:hAnsi="Times New Roman" w:cs="Times New Roman"/>
        </w:rPr>
        <w:t xml:space="preserve">of </w:t>
      </w:r>
      <w:r w:rsidR="00D51EB2">
        <w:rPr>
          <w:rFonts w:ascii="Times New Roman" w:hAnsi="Times New Roman" w:cs="Times New Roman"/>
        </w:rPr>
        <w:t xml:space="preserve">all the data generated by the project. These rules and regulations will </w:t>
      </w:r>
      <w:r w:rsidR="00EA5989">
        <w:rPr>
          <w:rFonts w:ascii="Times New Roman" w:hAnsi="Times New Roman" w:cs="Times New Roman"/>
        </w:rPr>
        <w:t>reflect the</w:t>
      </w:r>
      <w:r w:rsidR="00D51EB2" w:rsidRPr="00D51EB2">
        <w:rPr>
          <w:rFonts w:ascii="Times New Roman" w:hAnsi="Times New Roman" w:cs="Times New Roman"/>
          <w:lang w:val="en-GB"/>
        </w:rPr>
        <w:t xml:space="preserve"> EU’s FAIR data management principles (Findable, Accessible, Interoperable and Re-usable)</w:t>
      </w:r>
      <w:r w:rsidR="00D51EB2">
        <w:rPr>
          <w:rFonts w:ascii="Times New Roman" w:hAnsi="Times New Roman" w:cs="Times New Roman"/>
          <w:lang w:val="en-GB"/>
        </w:rPr>
        <w:t xml:space="preserve"> and will be adapted to the Pilot on Open Research Data in Horizon 2020 </w:t>
      </w:r>
      <w:r w:rsidR="00943588">
        <w:rPr>
          <w:rFonts w:ascii="Times New Roman" w:hAnsi="Times New Roman" w:cs="Times New Roman"/>
          <w:lang w:val="en-GB"/>
        </w:rPr>
        <w:t>(“</w:t>
      </w:r>
      <w:r w:rsidR="00D51EB2">
        <w:rPr>
          <w:rFonts w:ascii="Times New Roman" w:hAnsi="Times New Roman" w:cs="Times New Roman"/>
          <w:lang w:val="en-GB"/>
        </w:rPr>
        <w:t>open</w:t>
      </w:r>
      <w:r w:rsidR="00943588">
        <w:rPr>
          <w:rFonts w:ascii="Times New Roman" w:hAnsi="Times New Roman" w:cs="Times New Roman"/>
          <w:lang w:val="en-GB"/>
        </w:rPr>
        <w:t xml:space="preserve"> research data</w:t>
      </w:r>
      <w:r w:rsidR="00D51EB2">
        <w:rPr>
          <w:rFonts w:ascii="Times New Roman" w:hAnsi="Times New Roman" w:cs="Times New Roman"/>
          <w:lang w:val="en-GB"/>
        </w:rPr>
        <w:t xml:space="preserve"> by default</w:t>
      </w:r>
      <w:r w:rsidR="00943588">
        <w:rPr>
          <w:rFonts w:ascii="Times New Roman" w:hAnsi="Times New Roman" w:cs="Times New Roman"/>
          <w:lang w:val="en-GB"/>
        </w:rPr>
        <w:t>”)</w:t>
      </w:r>
      <w:r w:rsidR="00D51EB2">
        <w:rPr>
          <w:rFonts w:ascii="Times New Roman" w:hAnsi="Times New Roman" w:cs="Times New Roman"/>
          <w:lang w:val="en-GB"/>
        </w:rPr>
        <w:t xml:space="preserve">. Following these </w:t>
      </w:r>
      <w:r w:rsidR="00943588">
        <w:rPr>
          <w:rFonts w:ascii="Times New Roman" w:hAnsi="Times New Roman" w:cs="Times New Roman"/>
          <w:lang w:val="en-GB"/>
        </w:rPr>
        <w:t>principles,</w:t>
      </w:r>
      <w:r w:rsidR="00D51EB2">
        <w:rPr>
          <w:rFonts w:ascii="Times New Roman" w:hAnsi="Times New Roman" w:cs="Times New Roman"/>
          <w:lang w:val="en-GB"/>
        </w:rPr>
        <w:t xml:space="preserve"> the four dataset</w:t>
      </w:r>
      <w:r w:rsidR="00943588">
        <w:rPr>
          <w:rFonts w:ascii="Times New Roman" w:hAnsi="Times New Roman" w:cs="Times New Roman"/>
          <w:lang w:val="en-GB"/>
        </w:rPr>
        <w:t>s</w:t>
      </w:r>
      <w:r w:rsidR="00D51EB2">
        <w:rPr>
          <w:rFonts w:ascii="Times New Roman" w:hAnsi="Times New Roman" w:cs="Times New Roman"/>
          <w:lang w:val="en-GB"/>
        </w:rPr>
        <w:t xml:space="preserve"> described above will be publicly accessible through the Harvard </w:t>
      </w:r>
      <w:proofErr w:type="spellStart"/>
      <w:r w:rsidR="00D51EB2">
        <w:rPr>
          <w:rFonts w:ascii="Times New Roman" w:hAnsi="Times New Roman" w:cs="Times New Roman"/>
          <w:lang w:val="en-GB"/>
        </w:rPr>
        <w:t>Dataverse</w:t>
      </w:r>
      <w:proofErr w:type="spellEnd"/>
      <w:r w:rsidR="00D51EB2">
        <w:rPr>
          <w:rFonts w:ascii="Times New Roman" w:hAnsi="Times New Roman" w:cs="Times New Roman"/>
          <w:lang w:val="en-GB"/>
        </w:rPr>
        <w:t>, which is the most commonly used</w:t>
      </w:r>
      <w:r w:rsidR="00E54E93">
        <w:rPr>
          <w:rFonts w:ascii="Times New Roman" w:hAnsi="Times New Roman" w:cs="Times New Roman"/>
          <w:lang w:val="en-GB"/>
        </w:rPr>
        <w:t xml:space="preserve"> online</w:t>
      </w:r>
      <w:r w:rsidR="00D51EB2">
        <w:rPr>
          <w:rFonts w:ascii="Times New Roman" w:hAnsi="Times New Roman" w:cs="Times New Roman"/>
          <w:lang w:val="en-GB"/>
        </w:rPr>
        <w:t xml:space="preserve"> data repository in </w:t>
      </w:r>
      <w:r w:rsidR="00E54E93">
        <w:rPr>
          <w:rFonts w:ascii="Times New Roman" w:hAnsi="Times New Roman" w:cs="Times New Roman"/>
          <w:lang w:val="en-GB"/>
        </w:rPr>
        <w:t xml:space="preserve">the </w:t>
      </w:r>
      <w:r w:rsidR="00D51EB2">
        <w:rPr>
          <w:rFonts w:ascii="Times New Roman" w:hAnsi="Times New Roman" w:cs="Times New Roman"/>
          <w:lang w:val="en-GB"/>
        </w:rPr>
        <w:t xml:space="preserve">social sciences. Using this repository will maximize the exploitation of the research data generated by the project by researchers and users not connected to project. As a well-established open-source and non-profit data repository the Harvard </w:t>
      </w:r>
      <w:proofErr w:type="spellStart"/>
      <w:r w:rsidR="00D51EB2">
        <w:rPr>
          <w:rFonts w:ascii="Times New Roman" w:hAnsi="Times New Roman" w:cs="Times New Roman"/>
          <w:lang w:val="en-GB"/>
        </w:rPr>
        <w:t>Dataverse</w:t>
      </w:r>
      <w:proofErr w:type="spellEnd"/>
      <w:r w:rsidR="00D51EB2">
        <w:rPr>
          <w:rFonts w:ascii="Times New Roman" w:hAnsi="Times New Roman" w:cs="Times New Roman"/>
          <w:lang w:val="en-GB"/>
        </w:rPr>
        <w:t xml:space="preserve"> guarantees the curation and preservation of the data beyond the lifetime of the project </w:t>
      </w:r>
      <w:r w:rsidR="00943588">
        <w:rPr>
          <w:rFonts w:ascii="Times New Roman" w:hAnsi="Times New Roman" w:cs="Times New Roman"/>
          <w:lang w:val="en-GB"/>
        </w:rPr>
        <w:t xml:space="preserve">and maximizes the potential for exploitation, re-use and verification of the data. All these datasets will be stored together with metadata and documentation that will facilitate their exploitation by users not directly related to the project. To maximize the visibility and exploitation of these datasets the teams responsible for each dataset will write a research note summarizing the datasets and highlighting their potential for future research, which could be published in specialized journals such as European Political Science or Research &amp; Politics. </w:t>
      </w:r>
    </w:p>
    <w:p w14:paraId="6D65AA77" w14:textId="715B12BC" w:rsidR="00943588" w:rsidRDefault="00F7656C" w:rsidP="00A26A3D">
      <w:pPr>
        <w:widowControl w:val="0"/>
        <w:autoSpaceDE w:val="0"/>
        <w:autoSpaceDN w:val="0"/>
        <w:adjustRightInd w:val="0"/>
        <w:spacing w:after="200" w:line="240" w:lineRule="auto"/>
        <w:ind w:right="-2"/>
        <w:jc w:val="both"/>
        <w:rPr>
          <w:rFonts w:ascii="Times New Roman" w:hAnsi="Times New Roman" w:cs="Times New Roman"/>
          <w:lang w:val="en-GB"/>
        </w:rPr>
      </w:pPr>
      <w:r>
        <w:rPr>
          <w:rFonts w:ascii="Times New Roman" w:hAnsi="Times New Roman" w:cs="Times New Roman"/>
          <w:lang w:val="en-GB"/>
        </w:rPr>
        <w:t xml:space="preserve">Beyond these observational datasets, WP5 </w:t>
      </w:r>
      <w:r w:rsidR="00D27AC0">
        <w:rPr>
          <w:rFonts w:ascii="Times New Roman" w:hAnsi="Times New Roman" w:cs="Times New Roman"/>
          <w:lang w:val="en-GB"/>
        </w:rPr>
        <w:t xml:space="preserve">and WP6 will generate experimental data. These experiments will be designed with very specific goals directly linked to the projects’ hypotheses. Given this more specific nature, these datasets are less directly exploitable by other users. Moreover, some of these experiments will include vulnerable subjects such as minors (WP6), or easily identifiable subjects such as politicians and journalists (WP5). For these reasons, these specific datasets will be made public through the research reports, and when possible through fully anonymized replication packages that will accompany some of the academic publications that these </w:t>
      </w:r>
      <w:proofErr w:type="spellStart"/>
      <w:r w:rsidR="00D27AC0">
        <w:rPr>
          <w:rFonts w:ascii="Times New Roman" w:hAnsi="Times New Roman" w:cs="Times New Roman"/>
          <w:lang w:val="en-GB"/>
        </w:rPr>
        <w:t>workpackages</w:t>
      </w:r>
      <w:proofErr w:type="spellEnd"/>
      <w:r w:rsidR="00D27AC0">
        <w:rPr>
          <w:rFonts w:ascii="Times New Roman" w:hAnsi="Times New Roman" w:cs="Times New Roman"/>
          <w:lang w:val="en-GB"/>
        </w:rPr>
        <w:t xml:space="preserve"> will produce. </w:t>
      </w:r>
    </w:p>
    <w:p w14:paraId="6B1CD4F5" w14:textId="23022AFA" w:rsidR="00A90090" w:rsidRDefault="00F6730C" w:rsidP="00A26A3D">
      <w:pPr>
        <w:widowControl w:val="0"/>
        <w:autoSpaceDE w:val="0"/>
        <w:autoSpaceDN w:val="0"/>
        <w:adjustRightInd w:val="0"/>
        <w:spacing w:after="200" w:line="240" w:lineRule="auto"/>
        <w:ind w:right="-2"/>
        <w:jc w:val="both"/>
        <w:rPr>
          <w:rFonts w:ascii="Times New Roman" w:hAnsi="Times New Roman" w:cs="Times New Roman"/>
        </w:rPr>
      </w:pPr>
      <w:r>
        <w:rPr>
          <w:rFonts w:ascii="Times New Roman" w:hAnsi="Times New Roman" w:cs="Times New Roman"/>
          <w:lang w:val="en-GB"/>
        </w:rPr>
        <w:t xml:space="preserve">The data management plan, as well as the consortium agreement, will also establish the rights and duties of each of the participants with regard to the data that </w:t>
      </w:r>
      <w:r w:rsidR="005E2375">
        <w:rPr>
          <w:rFonts w:ascii="Times New Roman" w:hAnsi="Times New Roman" w:cs="Times New Roman"/>
          <w:lang w:val="en-GB"/>
        </w:rPr>
        <w:t>PODER</w:t>
      </w:r>
      <w:r>
        <w:rPr>
          <w:rFonts w:ascii="Times New Roman" w:hAnsi="Times New Roman" w:cs="Times New Roman"/>
          <w:lang w:val="en-GB"/>
        </w:rPr>
        <w:t xml:space="preserve"> will generate. </w:t>
      </w:r>
      <w:r w:rsidR="007A66A8">
        <w:rPr>
          <w:rFonts w:ascii="Times New Roman" w:hAnsi="Times New Roman" w:cs="Times New Roman"/>
        </w:rPr>
        <w:t>All members of the consortium will be involved in the data collection and data generation process</w:t>
      </w:r>
      <w:r w:rsidR="00E54E93">
        <w:rPr>
          <w:rFonts w:ascii="Times New Roman" w:hAnsi="Times New Roman" w:cs="Times New Roman"/>
        </w:rPr>
        <w:t xml:space="preserve"> related to </w:t>
      </w:r>
      <w:r w:rsidR="00E54E93">
        <w:rPr>
          <w:rFonts w:ascii="Times New Roman" w:hAnsi="Times New Roman" w:cs="Times New Roman"/>
        </w:rPr>
        <w:lastRenderedPageBreak/>
        <w:t>their respective countries</w:t>
      </w:r>
      <w:r w:rsidR="003252CE">
        <w:rPr>
          <w:rFonts w:ascii="Times New Roman" w:hAnsi="Times New Roman" w:cs="Times New Roman"/>
        </w:rPr>
        <w:t xml:space="preserve">. The datasets will be managed by the participants leading the </w:t>
      </w:r>
      <w:proofErr w:type="spellStart"/>
      <w:r w:rsidR="003252CE">
        <w:rPr>
          <w:rFonts w:ascii="Times New Roman" w:hAnsi="Times New Roman" w:cs="Times New Roman"/>
        </w:rPr>
        <w:t>workpackage</w:t>
      </w:r>
      <w:proofErr w:type="spellEnd"/>
      <w:r w:rsidR="003252CE">
        <w:rPr>
          <w:rFonts w:ascii="Times New Roman" w:hAnsi="Times New Roman" w:cs="Times New Roman"/>
        </w:rPr>
        <w:t xml:space="preserve"> in which the data are generated: USALENTO for the historical trends dataset (WP1), USIEGEN for the interviews data (WP2), UNIGE for the political claims analysis (WP3), </w:t>
      </w:r>
      <w:proofErr w:type="spellStart"/>
      <w:r w:rsidR="003252CE">
        <w:rPr>
          <w:rFonts w:ascii="Times New Roman" w:hAnsi="Times New Roman" w:cs="Times New Roman"/>
        </w:rPr>
        <w:t>UoS</w:t>
      </w:r>
      <w:proofErr w:type="spellEnd"/>
      <w:r w:rsidR="003252CE">
        <w:rPr>
          <w:rFonts w:ascii="Times New Roman" w:hAnsi="Times New Roman" w:cs="Times New Roman"/>
        </w:rPr>
        <w:t xml:space="preserve"> for the individual-level survey (WP4),</w:t>
      </w:r>
      <w:r w:rsidR="005E2375">
        <w:rPr>
          <w:rFonts w:ascii="Times New Roman" w:hAnsi="Times New Roman" w:cs="Times New Roman"/>
        </w:rPr>
        <w:t xml:space="preserve"> BU for the experimental data (WP5), and </w:t>
      </w:r>
      <w:proofErr w:type="spellStart"/>
      <w:r w:rsidR="005E2375">
        <w:rPr>
          <w:rFonts w:ascii="Times New Roman" w:hAnsi="Times New Roman" w:cs="Times New Roman"/>
        </w:rPr>
        <w:t>KULeuven</w:t>
      </w:r>
      <w:proofErr w:type="spellEnd"/>
      <w:r w:rsidR="005E2375">
        <w:rPr>
          <w:rFonts w:ascii="Times New Roman" w:hAnsi="Times New Roman" w:cs="Times New Roman"/>
        </w:rPr>
        <w:t xml:space="preserve"> for the field experiments data (WP6). </w:t>
      </w:r>
      <w:r w:rsidR="00C12088">
        <w:rPr>
          <w:rFonts w:ascii="Times New Roman" w:hAnsi="Times New Roman" w:cs="Times New Roman"/>
        </w:rPr>
        <w:t xml:space="preserve"> Each of these participants will be responsible for the supervision in the generation of these datasets, and for their anonymization, harmonization and preparation for their public release in data repositories (WP1-WP4)</w:t>
      </w:r>
      <w:r w:rsidR="00276A35">
        <w:rPr>
          <w:rFonts w:ascii="Times New Roman" w:hAnsi="Times New Roman" w:cs="Times New Roman"/>
        </w:rPr>
        <w:t>,</w:t>
      </w:r>
      <w:r w:rsidR="00C12088">
        <w:rPr>
          <w:rFonts w:ascii="Times New Roman" w:hAnsi="Times New Roman" w:cs="Times New Roman"/>
        </w:rPr>
        <w:t xml:space="preserve"> or for the preparation of the research reports related to the datasets (WP5-WP6)</w:t>
      </w:r>
      <w:r w:rsidR="005E2375">
        <w:rPr>
          <w:rFonts w:ascii="Times New Roman" w:hAnsi="Times New Roman" w:cs="Times New Roman"/>
        </w:rPr>
        <w:t xml:space="preserve">. </w:t>
      </w:r>
      <w:r w:rsidR="00E505D0">
        <w:rPr>
          <w:rFonts w:ascii="Times New Roman" w:hAnsi="Times New Roman" w:cs="Times New Roman"/>
        </w:rPr>
        <w:t xml:space="preserve">To maximize dissemination and protect the interests of </w:t>
      </w:r>
      <w:r w:rsidR="004C2F07">
        <w:rPr>
          <w:rFonts w:ascii="Times New Roman" w:hAnsi="Times New Roman" w:cs="Times New Roman"/>
        </w:rPr>
        <w:t xml:space="preserve">all project participants </w:t>
      </w:r>
      <w:r w:rsidR="00E505D0">
        <w:rPr>
          <w:rFonts w:ascii="Times New Roman" w:hAnsi="Times New Roman" w:cs="Times New Roman"/>
        </w:rPr>
        <w:t xml:space="preserve">the consortium agreement will </w:t>
      </w:r>
      <w:r w:rsidR="004C2F07">
        <w:rPr>
          <w:rFonts w:ascii="Times New Roman" w:hAnsi="Times New Roman" w:cs="Times New Roman"/>
        </w:rPr>
        <w:t xml:space="preserve">set a policy for the </w:t>
      </w:r>
      <w:r w:rsidR="004C2F07" w:rsidRPr="004C2F07">
        <w:rPr>
          <w:rFonts w:ascii="Times New Roman" w:hAnsi="Times New Roman" w:cs="Times New Roman"/>
          <w:b/>
        </w:rPr>
        <w:t>management of intellectual propert</w:t>
      </w:r>
      <w:r w:rsidR="004C2F07">
        <w:rPr>
          <w:rFonts w:ascii="Times New Roman" w:hAnsi="Times New Roman" w:cs="Times New Roman"/>
          <w:b/>
        </w:rPr>
        <w:t>y</w:t>
      </w:r>
      <w:r w:rsidR="00A90090">
        <w:rPr>
          <w:rFonts w:ascii="Times New Roman" w:hAnsi="Times New Roman" w:cs="Times New Roman"/>
          <w:b/>
        </w:rPr>
        <w:t xml:space="preserve"> </w:t>
      </w:r>
      <w:r w:rsidR="00276A35">
        <w:rPr>
          <w:rFonts w:ascii="Times New Roman" w:hAnsi="Times New Roman" w:cs="Times New Roman"/>
        </w:rPr>
        <w:t>that follows that of</w:t>
      </w:r>
      <w:r w:rsidR="00A90090">
        <w:rPr>
          <w:rFonts w:ascii="Times New Roman" w:hAnsi="Times New Roman" w:cs="Times New Roman"/>
        </w:rPr>
        <w:t xml:space="preserve"> other successful </w:t>
      </w:r>
      <w:r w:rsidR="00276A35">
        <w:rPr>
          <w:rFonts w:ascii="Times New Roman" w:hAnsi="Times New Roman" w:cs="Times New Roman"/>
        </w:rPr>
        <w:t>H2020 projects like EURY</w:t>
      </w:r>
      <w:r w:rsidR="00A90090">
        <w:rPr>
          <w:rFonts w:ascii="Times New Roman" w:hAnsi="Times New Roman" w:cs="Times New Roman"/>
        </w:rPr>
        <w:t>KA</w:t>
      </w:r>
      <w:r w:rsidR="002D7482">
        <w:rPr>
          <w:rFonts w:ascii="Times New Roman" w:hAnsi="Times New Roman" w:cs="Times New Roman"/>
        </w:rPr>
        <w:t xml:space="preserve">. This policy will </w:t>
      </w:r>
      <w:r w:rsidR="00D977FB">
        <w:rPr>
          <w:rFonts w:ascii="Times New Roman" w:hAnsi="Times New Roman" w:cs="Times New Roman"/>
        </w:rPr>
        <w:t xml:space="preserve">ensure the intellectual property of </w:t>
      </w:r>
      <w:r w:rsidR="00CD0DCA">
        <w:rPr>
          <w:rFonts w:ascii="Times New Roman" w:hAnsi="Times New Roman" w:cs="Times New Roman"/>
        </w:rPr>
        <w:t xml:space="preserve">each author, but, at the same time, it will be flexible </w:t>
      </w:r>
      <w:r w:rsidR="00A90090">
        <w:rPr>
          <w:rFonts w:ascii="Times New Roman" w:hAnsi="Times New Roman" w:cs="Times New Roman"/>
        </w:rPr>
        <w:t>and permissive</w:t>
      </w:r>
      <w:r w:rsidR="00276A35">
        <w:rPr>
          <w:rFonts w:ascii="Times New Roman" w:hAnsi="Times New Roman" w:cs="Times New Roman"/>
        </w:rPr>
        <w:t xml:space="preserve"> enough</w:t>
      </w:r>
      <w:r w:rsidR="00A90090">
        <w:rPr>
          <w:rFonts w:ascii="Times New Roman" w:hAnsi="Times New Roman" w:cs="Times New Roman"/>
        </w:rPr>
        <w:t xml:space="preserve"> to promote the use of data by all members of the consortium. For the whole duration of the project each participant will have full property rights on the data they have collected that refers to their country of study. The use of national data by participants from another country will be contingent upon the latter’s agreement, and comparative papers/chapters exploiting data from several countries will need the consent of the management committee. The consortium agreement will also establish a mechanism to resolve and settle potential disputes among partners related to intellectual property and authorship. </w:t>
      </w:r>
    </w:p>
    <w:p w14:paraId="69B5F5DB" w14:textId="77777777" w:rsidR="000D6CA9" w:rsidRDefault="000D6CA9" w:rsidP="000D6CA9">
      <w:pPr>
        <w:widowControl w:val="0"/>
        <w:autoSpaceDE w:val="0"/>
        <w:autoSpaceDN w:val="0"/>
        <w:adjustRightInd w:val="0"/>
        <w:spacing w:after="200" w:line="240" w:lineRule="auto"/>
        <w:ind w:right="-2"/>
        <w:jc w:val="both"/>
        <w:outlineLvl w:val="0"/>
        <w:rPr>
          <w:rFonts w:ascii="Times New Roman" w:hAnsi="Times New Roman" w:cs="Times New Roman"/>
          <w:b/>
          <w:lang w:val="en-GB"/>
        </w:rPr>
      </w:pPr>
    </w:p>
    <w:p w14:paraId="7751847D" w14:textId="77777777" w:rsidR="000D6CA9" w:rsidRPr="004A411A" w:rsidRDefault="000D6CA9" w:rsidP="000D6CA9">
      <w:pPr>
        <w:widowControl w:val="0"/>
        <w:autoSpaceDE w:val="0"/>
        <w:autoSpaceDN w:val="0"/>
        <w:adjustRightInd w:val="0"/>
        <w:spacing w:after="200" w:line="240" w:lineRule="auto"/>
        <w:ind w:right="-2"/>
        <w:jc w:val="both"/>
        <w:outlineLvl w:val="0"/>
        <w:rPr>
          <w:rFonts w:ascii="Times New Roman" w:hAnsi="Times New Roman" w:cs="Times New Roman"/>
          <w:b/>
          <w:lang w:val="en-GB"/>
        </w:rPr>
      </w:pPr>
      <w:commentRangeStart w:id="9"/>
      <w:r w:rsidRPr="004A411A">
        <w:rPr>
          <w:rFonts w:ascii="Times New Roman" w:hAnsi="Times New Roman" w:cs="Times New Roman"/>
          <w:b/>
          <w:lang w:val="en-GB"/>
        </w:rPr>
        <w:t>Su</w:t>
      </w:r>
      <w:r>
        <w:rPr>
          <w:rFonts w:ascii="Times New Roman" w:hAnsi="Times New Roman" w:cs="Times New Roman"/>
          <w:b/>
          <w:lang w:val="en-GB"/>
        </w:rPr>
        <w:t>mmary table of expected impacts,</w:t>
      </w:r>
      <w:r w:rsidRPr="004A411A">
        <w:rPr>
          <w:rFonts w:ascii="Times New Roman" w:hAnsi="Times New Roman" w:cs="Times New Roman"/>
          <w:b/>
          <w:lang w:val="en-GB"/>
        </w:rPr>
        <w:t xml:space="preserve"> target groups</w:t>
      </w:r>
      <w:r>
        <w:rPr>
          <w:rFonts w:ascii="Times New Roman" w:hAnsi="Times New Roman" w:cs="Times New Roman"/>
          <w:b/>
          <w:lang w:val="en-GB"/>
        </w:rPr>
        <w:t>, dissemination/communication channel, and timeframe</w:t>
      </w:r>
      <w:commentRangeEnd w:id="9"/>
      <w:r w:rsidR="008333F8">
        <w:rPr>
          <w:rStyle w:val="Refdecomentario"/>
        </w:rPr>
        <w:commentReference w:id="9"/>
      </w:r>
    </w:p>
    <w:tbl>
      <w:tblPr>
        <w:tblStyle w:val="Tablaconcuadrcula"/>
        <w:tblW w:w="8920" w:type="dxa"/>
        <w:tblLook w:val="04A0" w:firstRow="1" w:lastRow="0" w:firstColumn="1" w:lastColumn="0" w:noHBand="0" w:noVBand="1"/>
      </w:tblPr>
      <w:tblGrid>
        <w:gridCol w:w="1701"/>
        <w:gridCol w:w="1916"/>
        <w:gridCol w:w="2966"/>
        <w:gridCol w:w="2337"/>
      </w:tblGrid>
      <w:tr w:rsidR="008333F8" w:rsidRPr="006B3A7E" w14:paraId="3D1EF211" w14:textId="77777777" w:rsidTr="008333F8">
        <w:trPr>
          <w:trHeight w:val="474"/>
        </w:trPr>
        <w:tc>
          <w:tcPr>
            <w:tcW w:w="1701" w:type="dxa"/>
          </w:tcPr>
          <w:p w14:paraId="0D54A02E" w14:textId="77777777" w:rsidR="000D6CA9" w:rsidRPr="006B3A7E" w:rsidRDefault="000D6CA9" w:rsidP="007E39E6">
            <w:pPr>
              <w:widowControl w:val="0"/>
              <w:autoSpaceDE w:val="0"/>
              <w:autoSpaceDN w:val="0"/>
              <w:adjustRightInd w:val="0"/>
              <w:spacing w:after="200"/>
              <w:ind w:right="-2"/>
              <w:jc w:val="both"/>
              <w:rPr>
                <w:rFonts w:ascii="Times New Roman" w:hAnsi="Times New Roman" w:cs="Times New Roman"/>
                <w:lang w:val="en-GB"/>
              </w:rPr>
            </w:pPr>
            <w:r w:rsidRPr="006B3A7E">
              <w:rPr>
                <w:rFonts w:ascii="Times New Roman" w:hAnsi="Times New Roman" w:cs="Times New Roman"/>
                <w:lang w:val="en-GB"/>
              </w:rPr>
              <w:t>Impact</w:t>
            </w:r>
            <w:r>
              <w:rPr>
                <w:rFonts w:ascii="Times New Roman" w:hAnsi="Times New Roman" w:cs="Times New Roman"/>
                <w:lang w:val="en-GB"/>
              </w:rPr>
              <w:t xml:space="preserve"> (“area”)</w:t>
            </w:r>
          </w:p>
        </w:tc>
        <w:tc>
          <w:tcPr>
            <w:tcW w:w="1916" w:type="dxa"/>
          </w:tcPr>
          <w:p w14:paraId="0291C66D" w14:textId="77777777" w:rsidR="000D6CA9" w:rsidRPr="006B3A7E" w:rsidRDefault="000D6CA9" w:rsidP="007E39E6">
            <w:pPr>
              <w:widowControl w:val="0"/>
              <w:autoSpaceDE w:val="0"/>
              <w:autoSpaceDN w:val="0"/>
              <w:adjustRightInd w:val="0"/>
              <w:spacing w:after="200"/>
              <w:ind w:right="-2"/>
              <w:jc w:val="both"/>
              <w:rPr>
                <w:rFonts w:ascii="Times New Roman" w:hAnsi="Times New Roman" w:cs="Times New Roman"/>
                <w:lang w:val="en-GB"/>
              </w:rPr>
            </w:pPr>
            <w:r w:rsidRPr="006B3A7E">
              <w:rPr>
                <w:rFonts w:ascii="Times New Roman" w:hAnsi="Times New Roman" w:cs="Times New Roman"/>
                <w:lang w:val="en-GB"/>
              </w:rPr>
              <w:t>Target groups</w:t>
            </w:r>
            <w:r>
              <w:rPr>
                <w:rFonts w:ascii="Times New Roman" w:hAnsi="Times New Roman" w:cs="Times New Roman"/>
                <w:lang w:val="en-GB"/>
              </w:rPr>
              <w:t xml:space="preserve"> (“who”)</w:t>
            </w:r>
          </w:p>
        </w:tc>
        <w:tc>
          <w:tcPr>
            <w:tcW w:w="2966" w:type="dxa"/>
          </w:tcPr>
          <w:p w14:paraId="2D76028A" w14:textId="7282AAC1" w:rsidR="000D6CA9" w:rsidRPr="006B3A7E" w:rsidRDefault="000D6CA9" w:rsidP="007E39E6">
            <w:pPr>
              <w:widowControl w:val="0"/>
              <w:autoSpaceDE w:val="0"/>
              <w:autoSpaceDN w:val="0"/>
              <w:adjustRightInd w:val="0"/>
              <w:spacing w:after="200"/>
              <w:ind w:right="-2"/>
              <w:jc w:val="both"/>
              <w:rPr>
                <w:rFonts w:ascii="Times New Roman" w:hAnsi="Times New Roman" w:cs="Times New Roman"/>
                <w:lang w:val="en-GB"/>
              </w:rPr>
            </w:pPr>
            <w:r>
              <w:rPr>
                <w:rFonts w:ascii="Times New Roman" w:hAnsi="Times New Roman" w:cs="Times New Roman"/>
                <w:lang w:val="en-GB"/>
              </w:rPr>
              <w:t>Dissemination</w:t>
            </w:r>
            <w:r w:rsidR="008333F8">
              <w:rPr>
                <w:rFonts w:ascii="Times New Roman" w:hAnsi="Times New Roman" w:cs="Times New Roman"/>
                <w:lang w:val="en-GB"/>
              </w:rPr>
              <w:t>/Communication</w:t>
            </w:r>
            <w:r>
              <w:rPr>
                <w:rFonts w:ascii="Times New Roman" w:hAnsi="Times New Roman" w:cs="Times New Roman"/>
                <w:lang w:val="en-GB"/>
              </w:rPr>
              <w:t xml:space="preserve"> channel (“how”)</w:t>
            </w:r>
          </w:p>
        </w:tc>
        <w:tc>
          <w:tcPr>
            <w:tcW w:w="2337" w:type="dxa"/>
          </w:tcPr>
          <w:p w14:paraId="234C31CB" w14:textId="77777777" w:rsidR="000D6CA9" w:rsidRDefault="000D6CA9" w:rsidP="007E39E6">
            <w:pPr>
              <w:widowControl w:val="0"/>
              <w:autoSpaceDE w:val="0"/>
              <w:autoSpaceDN w:val="0"/>
              <w:adjustRightInd w:val="0"/>
              <w:spacing w:after="200"/>
              <w:ind w:right="-2"/>
              <w:jc w:val="both"/>
              <w:rPr>
                <w:rFonts w:ascii="Times New Roman" w:hAnsi="Times New Roman" w:cs="Times New Roman"/>
                <w:lang w:val="en-GB"/>
              </w:rPr>
            </w:pPr>
            <w:r>
              <w:rPr>
                <w:rFonts w:ascii="Times New Roman" w:hAnsi="Times New Roman" w:cs="Times New Roman"/>
                <w:lang w:val="en-GB"/>
              </w:rPr>
              <w:t xml:space="preserve">When </w:t>
            </w:r>
          </w:p>
        </w:tc>
      </w:tr>
      <w:tr w:rsidR="008333F8" w:rsidRPr="006B3A7E" w14:paraId="3F5CE47A" w14:textId="77777777" w:rsidTr="008333F8">
        <w:tc>
          <w:tcPr>
            <w:tcW w:w="1701" w:type="dxa"/>
          </w:tcPr>
          <w:p w14:paraId="67394E4A" w14:textId="77777777" w:rsidR="000D6CA9" w:rsidRPr="006B3A7E" w:rsidRDefault="000D6CA9" w:rsidP="007E39E6">
            <w:pPr>
              <w:widowControl w:val="0"/>
              <w:autoSpaceDE w:val="0"/>
              <w:autoSpaceDN w:val="0"/>
              <w:adjustRightInd w:val="0"/>
              <w:spacing w:after="200"/>
              <w:ind w:right="-2"/>
              <w:jc w:val="both"/>
              <w:rPr>
                <w:rFonts w:ascii="Times New Roman" w:hAnsi="Times New Roman" w:cs="Times New Roman"/>
                <w:lang w:val="en-GB"/>
              </w:rPr>
            </w:pPr>
          </w:p>
        </w:tc>
        <w:tc>
          <w:tcPr>
            <w:tcW w:w="1916" w:type="dxa"/>
          </w:tcPr>
          <w:p w14:paraId="1C7D5E1A" w14:textId="77777777" w:rsidR="000D6CA9" w:rsidRPr="006B3A7E" w:rsidRDefault="000D6CA9" w:rsidP="007E39E6">
            <w:pPr>
              <w:widowControl w:val="0"/>
              <w:autoSpaceDE w:val="0"/>
              <w:autoSpaceDN w:val="0"/>
              <w:adjustRightInd w:val="0"/>
              <w:spacing w:after="200"/>
              <w:ind w:right="-2"/>
              <w:jc w:val="both"/>
              <w:rPr>
                <w:rFonts w:ascii="Times New Roman" w:hAnsi="Times New Roman" w:cs="Times New Roman"/>
                <w:lang w:val="en-GB"/>
              </w:rPr>
            </w:pPr>
          </w:p>
        </w:tc>
        <w:tc>
          <w:tcPr>
            <w:tcW w:w="2966" w:type="dxa"/>
          </w:tcPr>
          <w:p w14:paraId="108FD088" w14:textId="77777777" w:rsidR="000D6CA9" w:rsidRPr="006B3A7E" w:rsidRDefault="000D6CA9" w:rsidP="007E39E6">
            <w:pPr>
              <w:widowControl w:val="0"/>
              <w:autoSpaceDE w:val="0"/>
              <w:autoSpaceDN w:val="0"/>
              <w:adjustRightInd w:val="0"/>
              <w:spacing w:after="200"/>
              <w:ind w:right="-2"/>
              <w:jc w:val="both"/>
              <w:rPr>
                <w:rFonts w:ascii="Times New Roman" w:hAnsi="Times New Roman" w:cs="Times New Roman"/>
                <w:lang w:val="en-GB"/>
              </w:rPr>
            </w:pPr>
          </w:p>
        </w:tc>
        <w:tc>
          <w:tcPr>
            <w:tcW w:w="2337" w:type="dxa"/>
          </w:tcPr>
          <w:p w14:paraId="783FB703" w14:textId="77777777" w:rsidR="000D6CA9" w:rsidRPr="006B3A7E" w:rsidRDefault="000D6CA9" w:rsidP="007E39E6">
            <w:pPr>
              <w:widowControl w:val="0"/>
              <w:autoSpaceDE w:val="0"/>
              <w:autoSpaceDN w:val="0"/>
              <w:adjustRightInd w:val="0"/>
              <w:spacing w:after="200"/>
              <w:ind w:right="-2"/>
              <w:jc w:val="both"/>
              <w:rPr>
                <w:rFonts w:ascii="Times New Roman" w:hAnsi="Times New Roman" w:cs="Times New Roman"/>
                <w:lang w:val="en-GB"/>
              </w:rPr>
            </w:pPr>
          </w:p>
        </w:tc>
      </w:tr>
    </w:tbl>
    <w:p w14:paraId="63EC3246" w14:textId="77777777" w:rsidR="000D6CA9" w:rsidRPr="004C2F07" w:rsidRDefault="000D6CA9" w:rsidP="00A26A3D">
      <w:pPr>
        <w:widowControl w:val="0"/>
        <w:autoSpaceDE w:val="0"/>
        <w:autoSpaceDN w:val="0"/>
        <w:adjustRightInd w:val="0"/>
        <w:spacing w:after="200" w:line="240" w:lineRule="auto"/>
        <w:ind w:right="-2"/>
        <w:jc w:val="both"/>
        <w:rPr>
          <w:rFonts w:ascii="Times New Roman" w:hAnsi="Times New Roman" w:cs="Times New Roman"/>
        </w:rPr>
      </w:pPr>
    </w:p>
    <w:p w14:paraId="6A8E1202" w14:textId="7D6E69AE" w:rsidR="009E43FE" w:rsidRPr="006B3A7E" w:rsidRDefault="009E43FE" w:rsidP="00A26A3D">
      <w:pPr>
        <w:widowControl w:val="0"/>
        <w:autoSpaceDE w:val="0"/>
        <w:autoSpaceDN w:val="0"/>
        <w:adjustRightInd w:val="0"/>
        <w:spacing w:after="200" w:line="240" w:lineRule="auto"/>
        <w:ind w:left="720" w:right="-2"/>
        <w:jc w:val="both"/>
        <w:rPr>
          <w:rFonts w:ascii="Times New Roman" w:hAnsi="Times New Roman" w:cs="Times New Roman"/>
          <w:b/>
          <w:bCs/>
          <w:lang w:val="en-GB"/>
        </w:rPr>
      </w:pPr>
      <w:r w:rsidRPr="006B3A7E">
        <w:rPr>
          <w:rFonts w:ascii="Times New Roman" w:hAnsi="Times New Roman" w:cs="Times New Roman"/>
          <w:b/>
          <w:bCs/>
          <w:lang w:val="en-GB"/>
        </w:rPr>
        <w:t>b) Communication activities</w:t>
      </w:r>
    </w:p>
    <w:p w14:paraId="5746F0C9" w14:textId="39E0C2B5" w:rsidR="009B03C3" w:rsidRPr="00E54E93" w:rsidRDefault="00A10693" w:rsidP="00A26A3D">
      <w:pPr>
        <w:jc w:val="both"/>
        <w:rPr>
          <w:rFonts w:ascii="Times New Roman" w:hAnsi="Times New Roman" w:cs="Times New Roman"/>
          <w:bCs/>
          <w:lang w:val="en-GB"/>
        </w:rPr>
      </w:pPr>
      <w:r w:rsidRPr="00FC646F">
        <w:rPr>
          <w:rFonts w:ascii="Times New Roman" w:hAnsi="Times New Roman" w:cs="Times New Roman"/>
          <w:lang w:val="en-GB"/>
        </w:rPr>
        <w:t xml:space="preserve">The communication strategy will consist of </w:t>
      </w:r>
      <w:r w:rsidR="00B90C97" w:rsidRPr="00FC646F">
        <w:rPr>
          <w:rFonts w:ascii="Times New Roman" w:hAnsi="Times New Roman" w:cs="Times New Roman"/>
          <w:lang w:val="en-GB"/>
        </w:rPr>
        <w:t>different activities</w:t>
      </w:r>
      <w:r w:rsidRPr="00FC646F">
        <w:rPr>
          <w:rFonts w:ascii="Times New Roman" w:hAnsi="Times New Roman" w:cs="Times New Roman"/>
          <w:lang w:val="en-GB"/>
        </w:rPr>
        <w:t xml:space="preserve"> involving all relevant partners</w:t>
      </w:r>
      <w:r w:rsidR="00B90C97" w:rsidRPr="00FC646F">
        <w:rPr>
          <w:rFonts w:ascii="Times New Roman" w:hAnsi="Times New Roman" w:cs="Times New Roman"/>
          <w:lang w:val="en-GB"/>
        </w:rPr>
        <w:t xml:space="preserve"> aimed at increasing project awareness and </w:t>
      </w:r>
      <w:r w:rsidR="00D62C39">
        <w:rPr>
          <w:rFonts w:ascii="Times New Roman" w:hAnsi="Times New Roman" w:cs="Times New Roman"/>
          <w:lang w:val="en-GB"/>
        </w:rPr>
        <w:t>maximizing</w:t>
      </w:r>
      <w:r w:rsidR="00B90C97" w:rsidRPr="00FC646F">
        <w:rPr>
          <w:rFonts w:ascii="Times New Roman" w:hAnsi="Times New Roman" w:cs="Times New Roman"/>
          <w:lang w:val="en-GB"/>
        </w:rPr>
        <w:t xml:space="preserve"> its impact </w:t>
      </w:r>
      <w:r w:rsidR="00D62C39">
        <w:rPr>
          <w:rFonts w:ascii="Times New Roman" w:hAnsi="Times New Roman" w:cs="Times New Roman"/>
          <w:lang w:val="en-GB"/>
        </w:rPr>
        <w:t>among</w:t>
      </w:r>
      <w:r w:rsidR="00B90C97" w:rsidRPr="00FC646F">
        <w:rPr>
          <w:rFonts w:ascii="Times New Roman" w:hAnsi="Times New Roman" w:cs="Times New Roman"/>
          <w:lang w:val="en-GB"/>
        </w:rPr>
        <w:t xml:space="preserve"> the scientific community and other relevant stakeholders that can benefit f</w:t>
      </w:r>
      <w:r w:rsidR="00D62C39">
        <w:rPr>
          <w:rFonts w:ascii="Times New Roman" w:hAnsi="Times New Roman" w:cs="Times New Roman"/>
          <w:lang w:val="en-GB"/>
        </w:rPr>
        <w:t>rom the results of the project such as civil soci</w:t>
      </w:r>
      <w:r w:rsidR="006E3009">
        <w:rPr>
          <w:rFonts w:ascii="Times New Roman" w:hAnsi="Times New Roman" w:cs="Times New Roman"/>
          <w:lang w:val="en-GB"/>
        </w:rPr>
        <w:t xml:space="preserve">ety organizations, policymakers, </w:t>
      </w:r>
      <w:r w:rsidR="00603064">
        <w:rPr>
          <w:rFonts w:ascii="Times New Roman" w:hAnsi="Times New Roman" w:cs="Times New Roman"/>
          <w:lang w:val="en-GB"/>
        </w:rPr>
        <w:t xml:space="preserve">and </w:t>
      </w:r>
      <w:r w:rsidR="00167014">
        <w:rPr>
          <w:rFonts w:ascii="Times New Roman" w:hAnsi="Times New Roman" w:cs="Times New Roman"/>
          <w:lang w:val="en-GB"/>
        </w:rPr>
        <w:t>the</w:t>
      </w:r>
      <w:r w:rsidR="00603064">
        <w:rPr>
          <w:rFonts w:ascii="Times New Roman" w:hAnsi="Times New Roman" w:cs="Times New Roman"/>
          <w:lang w:val="en-GB"/>
        </w:rPr>
        <w:t xml:space="preserve"> wider public</w:t>
      </w:r>
      <w:r w:rsidR="00DE5BAB">
        <w:rPr>
          <w:rFonts w:ascii="Times New Roman" w:hAnsi="Times New Roman" w:cs="Times New Roman"/>
          <w:lang w:val="en-GB"/>
        </w:rPr>
        <w:t>.</w:t>
      </w:r>
      <w:r w:rsidR="00D62C39">
        <w:rPr>
          <w:rFonts w:ascii="Times New Roman" w:hAnsi="Times New Roman" w:cs="Times New Roman"/>
          <w:lang w:val="en-GB"/>
        </w:rPr>
        <w:t xml:space="preserve"> </w:t>
      </w:r>
      <w:r w:rsidR="00591558">
        <w:rPr>
          <w:rFonts w:ascii="Times New Roman" w:hAnsi="Times New Roman" w:cs="Times New Roman"/>
          <w:lang w:val="en-GB"/>
        </w:rPr>
        <w:t xml:space="preserve">Communication activities will start at the outset of the project and will continue throughout its entire lifetime. </w:t>
      </w:r>
      <w:r w:rsidR="00DE5BAB">
        <w:rPr>
          <w:rFonts w:ascii="Times New Roman" w:hAnsi="Times New Roman" w:cs="Times New Roman"/>
          <w:bCs/>
          <w:lang w:val="en-GB"/>
        </w:rPr>
        <w:t>To widely disseminate the project developments and results</w:t>
      </w:r>
      <w:r w:rsidR="00E54E93">
        <w:rPr>
          <w:rFonts w:ascii="Times New Roman" w:hAnsi="Times New Roman" w:cs="Times New Roman"/>
          <w:bCs/>
          <w:lang w:val="en-GB"/>
        </w:rPr>
        <w:t xml:space="preserve"> </w:t>
      </w:r>
      <w:r w:rsidR="00DE5BAB">
        <w:rPr>
          <w:rFonts w:ascii="Times New Roman" w:hAnsi="Times New Roman" w:cs="Times New Roman"/>
          <w:bCs/>
          <w:lang w:val="en-GB"/>
        </w:rPr>
        <w:t xml:space="preserve">we </w:t>
      </w:r>
      <w:r w:rsidR="009B03C3">
        <w:rPr>
          <w:rFonts w:ascii="Times New Roman" w:hAnsi="Times New Roman" w:cs="Times New Roman"/>
          <w:bCs/>
          <w:lang w:val="en-GB"/>
        </w:rPr>
        <w:t>will use</w:t>
      </w:r>
      <w:r w:rsidR="00DE5BAB">
        <w:rPr>
          <w:rFonts w:ascii="Times New Roman" w:hAnsi="Times New Roman" w:cs="Times New Roman"/>
          <w:bCs/>
          <w:lang w:val="en-GB"/>
        </w:rPr>
        <w:t xml:space="preserve"> effective communication means and strategies</w:t>
      </w:r>
      <w:r w:rsidR="009B03C3">
        <w:rPr>
          <w:rFonts w:ascii="Times New Roman" w:hAnsi="Times New Roman" w:cs="Times New Roman"/>
          <w:bCs/>
          <w:lang w:val="en-GB"/>
        </w:rPr>
        <w:t xml:space="preserve">, and we will develop a project brand identity (e.g. project logo). </w:t>
      </w:r>
      <w:r w:rsidR="00944E84">
        <w:rPr>
          <w:rFonts w:ascii="Times New Roman" w:hAnsi="Times New Roman" w:cs="Times New Roman"/>
          <w:bCs/>
          <w:lang w:val="en-GB"/>
        </w:rPr>
        <w:t xml:space="preserve">All the communication activities will be included in a </w:t>
      </w:r>
      <w:r w:rsidR="00944E84" w:rsidRPr="00944E84">
        <w:rPr>
          <w:rFonts w:ascii="Times New Roman" w:hAnsi="Times New Roman" w:cs="Times New Roman"/>
          <w:b/>
          <w:bCs/>
          <w:lang w:val="en-GB"/>
        </w:rPr>
        <w:t>communication plan</w:t>
      </w:r>
      <w:r w:rsidR="00944E84">
        <w:rPr>
          <w:rFonts w:ascii="Times New Roman" w:hAnsi="Times New Roman" w:cs="Times New Roman"/>
          <w:bCs/>
          <w:lang w:val="en-GB"/>
        </w:rPr>
        <w:t xml:space="preserve"> that will describe the strategy and time schedule of public communications.</w:t>
      </w:r>
      <w:r w:rsidR="00A26A3D">
        <w:rPr>
          <w:rFonts w:ascii="Times New Roman" w:hAnsi="Times New Roman" w:cs="Times New Roman"/>
          <w:bCs/>
          <w:lang w:val="en-GB"/>
        </w:rPr>
        <w:t xml:space="preserve"> </w:t>
      </w:r>
      <w:r w:rsidR="00A26A3D">
        <w:rPr>
          <w:rFonts w:ascii="Times New Roman" w:hAnsi="Times New Roman" w:cs="Times New Roman"/>
          <w:lang w:val="en-GB"/>
        </w:rPr>
        <w:t xml:space="preserve">Partner 9 (EA) will play a critical role in the design and implementation of this communication strategy. </w:t>
      </w:r>
      <w:r w:rsidR="00944E84">
        <w:rPr>
          <w:rFonts w:ascii="Times New Roman" w:hAnsi="Times New Roman" w:cs="Times New Roman"/>
          <w:bCs/>
          <w:lang w:val="en-GB"/>
        </w:rPr>
        <w:t xml:space="preserve"> </w:t>
      </w:r>
      <w:r w:rsidR="009B03C3">
        <w:rPr>
          <w:rFonts w:ascii="Times New Roman" w:hAnsi="Times New Roman" w:cs="Times New Roman"/>
          <w:lang w:val="en-GB"/>
        </w:rPr>
        <w:t>In the remainder of this section we outline the specific communication actions that PODER will develop in order to spread and promote the project results and outcomes through policy communications, public communications, and scientific communications.</w:t>
      </w:r>
    </w:p>
    <w:p w14:paraId="3FFF3FA9" w14:textId="77777777" w:rsidR="006C1968" w:rsidRDefault="006C1968" w:rsidP="00A26A3D">
      <w:pPr>
        <w:jc w:val="both"/>
        <w:outlineLvl w:val="0"/>
        <w:rPr>
          <w:rFonts w:ascii="Times New Roman" w:hAnsi="Times New Roman" w:cs="Times New Roman"/>
          <w:b/>
          <w:lang w:val="en-GB"/>
        </w:rPr>
      </w:pPr>
    </w:p>
    <w:p w14:paraId="3E3A1B8C" w14:textId="77777777" w:rsidR="006C1968" w:rsidRDefault="002E7DDC" w:rsidP="00A26A3D">
      <w:pPr>
        <w:jc w:val="both"/>
        <w:outlineLvl w:val="0"/>
        <w:rPr>
          <w:rFonts w:ascii="Times New Roman" w:hAnsi="Times New Roman" w:cs="Times New Roman"/>
          <w:b/>
          <w:lang w:val="en-GB"/>
        </w:rPr>
      </w:pPr>
      <w:r>
        <w:rPr>
          <w:rFonts w:ascii="Times New Roman" w:hAnsi="Times New Roman" w:cs="Times New Roman"/>
          <w:b/>
          <w:lang w:val="en-GB"/>
        </w:rPr>
        <w:t>Policy</w:t>
      </w:r>
      <w:r w:rsidR="006C1968">
        <w:rPr>
          <w:rFonts w:ascii="Times New Roman" w:hAnsi="Times New Roman" w:cs="Times New Roman"/>
          <w:b/>
          <w:lang w:val="en-GB"/>
        </w:rPr>
        <w:t xml:space="preserve"> communication</w:t>
      </w:r>
    </w:p>
    <w:p w14:paraId="0420D91D" w14:textId="6419F280" w:rsidR="00A26A3D" w:rsidRDefault="009E2305" w:rsidP="00A26A3D">
      <w:pPr>
        <w:jc w:val="both"/>
        <w:outlineLvl w:val="0"/>
        <w:rPr>
          <w:rFonts w:ascii="Times New Roman" w:hAnsi="Times New Roman" w:cs="Times New Roman"/>
          <w:lang w:val="en-GB"/>
        </w:rPr>
      </w:pPr>
      <w:r>
        <w:rPr>
          <w:rFonts w:ascii="Times New Roman" w:hAnsi="Times New Roman" w:cs="Times New Roman"/>
          <w:lang w:val="en-GB"/>
        </w:rPr>
        <w:t>Maximizing</w:t>
      </w:r>
      <w:r w:rsidR="006C1968">
        <w:rPr>
          <w:rFonts w:ascii="Times New Roman" w:hAnsi="Times New Roman" w:cs="Times New Roman"/>
          <w:lang w:val="en-GB"/>
        </w:rPr>
        <w:t xml:space="preserve"> its impact among policy-makers, practitioners and civil society organizations is one of the main priorities of PODER. </w:t>
      </w:r>
      <w:r w:rsidR="005769A2">
        <w:rPr>
          <w:rFonts w:ascii="Times New Roman" w:hAnsi="Times New Roman" w:cs="Times New Roman"/>
          <w:lang w:val="en-GB"/>
        </w:rPr>
        <w:t xml:space="preserve">During the period of the grant the members of the project will be actively involved in the </w:t>
      </w:r>
      <w:r w:rsidR="00A26A3D">
        <w:rPr>
          <w:rFonts w:ascii="Times New Roman" w:hAnsi="Times New Roman" w:cs="Times New Roman"/>
          <w:lang w:val="en-GB"/>
        </w:rPr>
        <w:t xml:space="preserve">promotion of the project and </w:t>
      </w:r>
      <w:r w:rsidR="005769A2">
        <w:rPr>
          <w:rFonts w:ascii="Times New Roman" w:hAnsi="Times New Roman" w:cs="Times New Roman"/>
          <w:lang w:val="en-GB"/>
        </w:rPr>
        <w:t xml:space="preserve">communication of the </w:t>
      </w:r>
      <w:r w:rsidR="00A26A3D">
        <w:rPr>
          <w:rFonts w:ascii="Times New Roman" w:hAnsi="Times New Roman" w:cs="Times New Roman"/>
          <w:lang w:val="en-GB"/>
        </w:rPr>
        <w:t xml:space="preserve">findings to these actors, mainly through the presentation and promotion of the policy briefs, the prescriptive reports and the integrated reports. The most relevant policy communication actions that the project will develop are the following: </w:t>
      </w:r>
    </w:p>
    <w:p w14:paraId="05F9B1EA" w14:textId="4351E2E0" w:rsidR="00A26A3D" w:rsidRDefault="00A26A3D" w:rsidP="00A26A3D">
      <w:pPr>
        <w:pStyle w:val="Prrafodelista"/>
        <w:numPr>
          <w:ilvl w:val="0"/>
          <w:numId w:val="16"/>
        </w:numPr>
        <w:jc w:val="both"/>
        <w:outlineLvl w:val="0"/>
        <w:rPr>
          <w:rFonts w:ascii="Times New Roman" w:hAnsi="Times New Roman" w:cs="Times New Roman"/>
          <w:lang w:val="en-GB"/>
        </w:rPr>
      </w:pPr>
      <w:r>
        <w:rPr>
          <w:rFonts w:ascii="Times New Roman" w:hAnsi="Times New Roman" w:cs="Times New Roman"/>
          <w:lang w:val="en-GB"/>
        </w:rPr>
        <w:lastRenderedPageBreak/>
        <w:t>Translation of all policy briefs into the national languages of the countries involved in the consortium</w:t>
      </w:r>
      <w:r w:rsidR="00F41139">
        <w:rPr>
          <w:rFonts w:ascii="Times New Roman" w:hAnsi="Times New Roman" w:cs="Times New Roman"/>
          <w:lang w:val="en-GB"/>
        </w:rPr>
        <w:t>.</w:t>
      </w:r>
      <w:r>
        <w:rPr>
          <w:rFonts w:ascii="Times New Roman" w:hAnsi="Times New Roman" w:cs="Times New Roman"/>
          <w:lang w:val="en-GB"/>
        </w:rPr>
        <w:t xml:space="preserve"> </w:t>
      </w:r>
    </w:p>
    <w:p w14:paraId="2FF22DDA" w14:textId="5D857D49" w:rsidR="00955D87" w:rsidRDefault="00955D87" w:rsidP="00A26A3D">
      <w:pPr>
        <w:pStyle w:val="Prrafodelista"/>
        <w:numPr>
          <w:ilvl w:val="0"/>
          <w:numId w:val="16"/>
        </w:numPr>
        <w:jc w:val="both"/>
        <w:outlineLvl w:val="0"/>
        <w:rPr>
          <w:rFonts w:ascii="Times New Roman" w:hAnsi="Times New Roman" w:cs="Times New Roman"/>
          <w:lang w:val="en-GB"/>
        </w:rPr>
      </w:pPr>
      <w:r>
        <w:rPr>
          <w:rFonts w:ascii="Times New Roman" w:hAnsi="Times New Roman" w:cs="Times New Roman"/>
          <w:lang w:val="en-GB"/>
        </w:rPr>
        <w:t>Translation of prescriptive reports into the national languages of the countries involved in the consortium</w:t>
      </w:r>
      <w:r w:rsidR="00F41139">
        <w:rPr>
          <w:rFonts w:ascii="Times New Roman" w:hAnsi="Times New Roman" w:cs="Times New Roman"/>
          <w:lang w:val="en-GB"/>
        </w:rPr>
        <w:t xml:space="preserve">. </w:t>
      </w:r>
    </w:p>
    <w:p w14:paraId="65244723" w14:textId="29E3DB31" w:rsidR="00F41139" w:rsidRPr="00F41139" w:rsidRDefault="00F41139" w:rsidP="00F41139">
      <w:pPr>
        <w:pStyle w:val="Prrafodelista"/>
        <w:numPr>
          <w:ilvl w:val="0"/>
          <w:numId w:val="16"/>
        </w:numPr>
        <w:jc w:val="both"/>
        <w:outlineLvl w:val="0"/>
        <w:rPr>
          <w:rFonts w:ascii="Times New Roman" w:hAnsi="Times New Roman" w:cs="Times New Roman"/>
          <w:lang w:val="en-GB"/>
        </w:rPr>
      </w:pPr>
      <w:r>
        <w:rPr>
          <w:rFonts w:ascii="Times New Roman" w:hAnsi="Times New Roman" w:cs="Times New Roman"/>
          <w:lang w:val="en-GB"/>
        </w:rPr>
        <w:t>Submission and promotion of the policy briefs and prescriptive reports among local, national and European authorities, international institutions, civil society organizations, pr</w:t>
      </w:r>
      <w:r w:rsidR="0049775F">
        <w:rPr>
          <w:rFonts w:ascii="Times New Roman" w:hAnsi="Times New Roman" w:cs="Times New Roman"/>
          <w:lang w:val="en-GB"/>
        </w:rPr>
        <w:t xml:space="preserve">actitioners, and media representatives. </w:t>
      </w:r>
      <w:r>
        <w:rPr>
          <w:rFonts w:ascii="Times New Roman" w:hAnsi="Times New Roman" w:cs="Times New Roman"/>
          <w:lang w:val="en-GB"/>
        </w:rPr>
        <w:t xml:space="preserve"> </w:t>
      </w:r>
    </w:p>
    <w:p w14:paraId="7977E878" w14:textId="4A15841E" w:rsidR="00A26A3D" w:rsidRDefault="00A26A3D" w:rsidP="00A26A3D">
      <w:pPr>
        <w:pStyle w:val="Prrafodelista"/>
        <w:numPr>
          <w:ilvl w:val="0"/>
          <w:numId w:val="16"/>
        </w:numPr>
        <w:jc w:val="both"/>
        <w:outlineLvl w:val="0"/>
        <w:rPr>
          <w:rFonts w:ascii="Times New Roman" w:hAnsi="Times New Roman" w:cs="Times New Roman"/>
          <w:lang w:val="en-GB"/>
        </w:rPr>
      </w:pPr>
      <w:r>
        <w:rPr>
          <w:rFonts w:ascii="Times New Roman" w:hAnsi="Times New Roman" w:cs="Times New Roman"/>
          <w:lang w:val="en-GB"/>
        </w:rPr>
        <w:t xml:space="preserve">Invitation to </w:t>
      </w:r>
      <w:r w:rsidR="003B1A1A">
        <w:rPr>
          <w:rFonts w:ascii="Times New Roman" w:hAnsi="Times New Roman" w:cs="Times New Roman"/>
          <w:lang w:val="en-GB"/>
        </w:rPr>
        <w:t xml:space="preserve">local </w:t>
      </w:r>
      <w:r>
        <w:rPr>
          <w:rFonts w:ascii="Times New Roman" w:hAnsi="Times New Roman" w:cs="Times New Roman"/>
          <w:lang w:val="en-GB"/>
        </w:rPr>
        <w:t>policy-makers to participate or witness the development of world cafés</w:t>
      </w:r>
      <w:r w:rsidR="00F41139">
        <w:rPr>
          <w:rFonts w:ascii="Times New Roman" w:hAnsi="Times New Roman" w:cs="Times New Roman"/>
          <w:lang w:val="en-GB"/>
        </w:rPr>
        <w:t>.</w:t>
      </w:r>
    </w:p>
    <w:p w14:paraId="12AE701D" w14:textId="77777777" w:rsidR="00955D87" w:rsidRDefault="00955D87" w:rsidP="00955D87">
      <w:pPr>
        <w:pStyle w:val="Prrafodelista"/>
        <w:numPr>
          <w:ilvl w:val="0"/>
          <w:numId w:val="16"/>
        </w:numPr>
        <w:jc w:val="both"/>
        <w:outlineLvl w:val="0"/>
        <w:rPr>
          <w:rFonts w:ascii="Times New Roman" w:hAnsi="Times New Roman" w:cs="Times New Roman"/>
          <w:lang w:val="en-GB"/>
        </w:rPr>
      </w:pPr>
      <w:r>
        <w:rPr>
          <w:rFonts w:ascii="Times New Roman" w:hAnsi="Times New Roman" w:cs="Times New Roman"/>
          <w:lang w:val="en-GB"/>
        </w:rPr>
        <w:t xml:space="preserve">Final conference devoted to communicating the policy-relevant findings. The conference will include the following participants: members of the consortium and the board of advisors, policy-makers, representatives of civil society organizations and other interested actors such as European officials, experts and academics, and media representatives. </w:t>
      </w:r>
    </w:p>
    <w:p w14:paraId="3EBBBF42" w14:textId="6C6A7276" w:rsidR="00955D87" w:rsidRPr="00955D87" w:rsidRDefault="00955D87" w:rsidP="00955D87">
      <w:pPr>
        <w:pStyle w:val="Prrafodelista"/>
        <w:numPr>
          <w:ilvl w:val="0"/>
          <w:numId w:val="16"/>
        </w:numPr>
        <w:jc w:val="both"/>
        <w:outlineLvl w:val="0"/>
        <w:rPr>
          <w:rFonts w:ascii="Times New Roman" w:hAnsi="Times New Roman" w:cs="Times New Roman"/>
          <w:lang w:val="en-GB"/>
        </w:rPr>
      </w:pPr>
      <w:r>
        <w:rPr>
          <w:rFonts w:ascii="Times New Roman" w:hAnsi="Times New Roman" w:cs="Times New Roman"/>
          <w:lang w:val="en-GB"/>
        </w:rPr>
        <w:t xml:space="preserve">One-day joint conference with other projects funded under GOVERNANCE-03-2018 to be held in Brussels, and ideally at the European Parliament, to present and discuss the most relevant findings related to </w:t>
      </w:r>
      <w:r w:rsidR="00F41139">
        <w:rPr>
          <w:rFonts w:ascii="Times New Roman" w:hAnsi="Times New Roman" w:cs="Times New Roman"/>
          <w:lang w:val="en-GB"/>
        </w:rPr>
        <w:t xml:space="preserve">the phenomenon of populism and its consequences for the European project. </w:t>
      </w:r>
    </w:p>
    <w:p w14:paraId="74F47331" w14:textId="77777777" w:rsidR="0049775F" w:rsidRDefault="0049775F" w:rsidP="00A26A3D">
      <w:pPr>
        <w:jc w:val="both"/>
        <w:outlineLvl w:val="0"/>
        <w:rPr>
          <w:rFonts w:ascii="Times New Roman" w:hAnsi="Times New Roman" w:cs="Times New Roman"/>
          <w:b/>
          <w:lang w:val="en-GB"/>
        </w:rPr>
      </w:pPr>
    </w:p>
    <w:p w14:paraId="478C6E6A" w14:textId="43ECF80A" w:rsidR="0049775F" w:rsidRDefault="00452618" w:rsidP="00A26A3D">
      <w:pPr>
        <w:jc w:val="both"/>
        <w:outlineLvl w:val="0"/>
        <w:rPr>
          <w:rFonts w:ascii="Times New Roman" w:hAnsi="Times New Roman" w:cs="Times New Roman"/>
          <w:b/>
          <w:lang w:val="en-GB"/>
        </w:rPr>
      </w:pPr>
      <w:r w:rsidRPr="00220556">
        <w:rPr>
          <w:rFonts w:ascii="Times New Roman" w:hAnsi="Times New Roman" w:cs="Times New Roman"/>
          <w:b/>
          <w:lang w:val="en-GB"/>
        </w:rPr>
        <w:t>Public</w:t>
      </w:r>
      <w:r w:rsidR="0049775F">
        <w:rPr>
          <w:rFonts w:ascii="Times New Roman" w:hAnsi="Times New Roman" w:cs="Times New Roman"/>
          <w:b/>
          <w:lang w:val="en-GB"/>
        </w:rPr>
        <w:t xml:space="preserve"> communication</w:t>
      </w:r>
    </w:p>
    <w:p w14:paraId="14731549" w14:textId="72A97EE7" w:rsidR="00835AB4" w:rsidRDefault="0049775F" w:rsidP="00A26A3D">
      <w:pPr>
        <w:jc w:val="both"/>
        <w:outlineLvl w:val="0"/>
        <w:rPr>
          <w:rFonts w:ascii="Times New Roman" w:hAnsi="Times New Roman" w:cs="Times New Roman"/>
          <w:lang w:val="en-GB"/>
        </w:rPr>
      </w:pPr>
      <w:r>
        <w:rPr>
          <w:rFonts w:ascii="Times New Roman" w:hAnsi="Times New Roman" w:cs="Times New Roman"/>
          <w:lang w:val="en-GB"/>
        </w:rPr>
        <w:t xml:space="preserve">PODER commits itself to communicate its findings to a broad audience. However, we expect communication to flow in both ways and to directly engage and interact with </w:t>
      </w:r>
      <w:r w:rsidR="00366904">
        <w:rPr>
          <w:rFonts w:ascii="Times New Roman" w:hAnsi="Times New Roman" w:cs="Times New Roman"/>
          <w:lang w:val="en-GB"/>
        </w:rPr>
        <w:t xml:space="preserve">the general </w:t>
      </w:r>
      <w:r>
        <w:rPr>
          <w:rFonts w:ascii="Times New Roman" w:hAnsi="Times New Roman" w:cs="Times New Roman"/>
          <w:lang w:val="en-GB"/>
        </w:rPr>
        <w:t>public. In line with the strategy outlined in the</w:t>
      </w:r>
      <w:r w:rsidR="001A27F9">
        <w:rPr>
          <w:rFonts w:ascii="Times New Roman" w:hAnsi="Times New Roman" w:cs="Times New Roman"/>
          <w:lang w:val="en-GB"/>
        </w:rPr>
        <w:t xml:space="preserve"> </w:t>
      </w:r>
      <w:r>
        <w:rPr>
          <w:rFonts w:ascii="Times New Roman" w:hAnsi="Times New Roman" w:cs="Times New Roman"/>
          <w:lang w:val="en-GB"/>
        </w:rPr>
        <w:t xml:space="preserve">“Green paper on Citizen Science </w:t>
      </w:r>
      <w:r w:rsidR="00A9101E">
        <w:rPr>
          <w:rFonts w:ascii="Times New Roman" w:hAnsi="Times New Roman" w:cs="Times New Roman"/>
          <w:lang w:val="en-GB"/>
        </w:rPr>
        <w:t>for</w:t>
      </w:r>
      <w:r>
        <w:rPr>
          <w:rFonts w:ascii="Times New Roman" w:hAnsi="Times New Roman" w:cs="Times New Roman"/>
          <w:lang w:val="en-GB"/>
        </w:rPr>
        <w:t xml:space="preserve"> Europe” </w:t>
      </w:r>
      <w:r w:rsidR="007A7451">
        <w:rPr>
          <w:rFonts w:ascii="Times New Roman" w:hAnsi="Times New Roman" w:cs="Times New Roman"/>
          <w:lang w:val="en-GB"/>
        </w:rPr>
        <w:t>we aim to empower citizens who participate in our research activities (e.g. survey respondents or experiment subjects) by providing them with detailed information about how their results differ from those of the rest of population in a visually appealing and interactive way. We believe that this communication of results to participants will allow them to learn about scientific work and research in an appealing way. Moreover, we also aim to engage those citizens who do not directly participate in our research through our</w:t>
      </w:r>
      <w:r w:rsidR="007431B6">
        <w:rPr>
          <w:rFonts w:ascii="Times New Roman" w:hAnsi="Times New Roman" w:cs="Times New Roman"/>
          <w:lang w:val="en-GB"/>
        </w:rPr>
        <w:t xml:space="preserve"> fully</w:t>
      </w:r>
      <w:r w:rsidR="007A7451">
        <w:rPr>
          <w:rFonts w:ascii="Times New Roman" w:hAnsi="Times New Roman" w:cs="Times New Roman"/>
          <w:lang w:val="en-GB"/>
        </w:rPr>
        <w:t xml:space="preserve"> interactive website</w:t>
      </w:r>
      <w:r w:rsidR="007431B6">
        <w:rPr>
          <w:rFonts w:ascii="Times New Roman" w:hAnsi="Times New Roman" w:cs="Times New Roman"/>
          <w:lang w:val="en-GB"/>
        </w:rPr>
        <w:t>, which will allow all citizens not only to get informed but also to get involved in our project</w:t>
      </w:r>
      <w:r w:rsidR="007A7451">
        <w:rPr>
          <w:rFonts w:ascii="Times New Roman" w:hAnsi="Times New Roman" w:cs="Times New Roman"/>
          <w:lang w:val="en-GB"/>
        </w:rPr>
        <w:t>.</w:t>
      </w:r>
      <w:r w:rsidR="0018343E">
        <w:rPr>
          <w:rFonts w:ascii="Times New Roman" w:hAnsi="Times New Roman" w:cs="Times New Roman"/>
          <w:lang w:val="en-GB"/>
        </w:rPr>
        <w:t xml:space="preserve"> The public communication strategy of PODER is also oriented to communicating the findings of the project in a fast and understandable manner to ensure that results of the project are accessible as soon as possible to the general public. </w:t>
      </w:r>
      <w:r w:rsidR="007431B6">
        <w:rPr>
          <w:rFonts w:ascii="Times New Roman" w:hAnsi="Times New Roman" w:cs="Times New Roman"/>
          <w:lang w:val="en-GB"/>
        </w:rPr>
        <w:t xml:space="preserve"> The most relevant public communication actions</w:t>
      </w:r>
      <w:r w:rsidR="00D75AF4">
        <w:rPr>
          <w:rFonts w:ascii="Times New Roman" w:hAnsi="Times New Roman" w:cs="Times New Roman"/>
          <w:lang w:val="en-GB"/>
        </w:rPr>
        <w:t xml:space="preserve"> and tools</w:t>
      </w:r>
      <w:r w:rsidR="007431B6">
        <w:rPr>
          <w:rFonts w:ascii="Times New Roman" w:hAnsi="Times New Roman" w:cs="Times New Roman"/>
          <w:lang w:val="en-GB"/>
        </w:rPr>
        <w:t xml:space="preserve"> that the project will </w:t>
      </w:r>
      <w:r w:rsidR="00366904">
        <w:rPr>
          <w:rFonts w:ascii="Times New Roman" w:hAnsi="Times New Roman" w:cs="Times New Roman"/>
          <w:lang w:val="en-GB"/>
        </w:rPr>
        <w:t>rely on</w:t>
      </w:r>
      <w:r w:rsidR="007D5043">
        <w:rPr>
          <w:rFonts w:ascii="Times New Roman" w:hAnsi="Times New Roman" w:cs="Times New Roman"/>
          <w:lang w:val="en-GB"/>
        </w:rPr>
        <w:t xml:space="preserve"> are</w:t>
      </w:r>
      <w:r w:rsidR="007431B6">
        <w:rPr>
          <w:rFonts w:ascii="Times New Roman" w:hAnsi="Times New Roman" w:cs="Times New Roman"/>
          <w:lang w:val="en-GB"/>
        </w:rPr>
        <w:t>:</w:t>
      </w:r>
    </w:p>
    <w:p w14:paraId="410F2AF8" w14:textId="21DDA9B1" w:rsidR="007431B6" w:rsidRDefault="00BF44D1" w:rsidP="00366323">
      <w:pPr>
        <w:pStyle w:val="Prrafodelista"/>
        <w:numPr>
          <w:ilvl w:val="0"/>
          <w:numId w:val="17"/>
        </w:numPr>
        <w:jc w:val="both"/>
        <w:outlineLvl w:val="0"/>
        <w:rPr>
          <w:rFonts w:ascii="Times New Roman" w:hAnsi="Times New Roman" w:cs="Times New Roman"/>
          <w:lang w:val="en-GB"/>
        </w:rPr>
      </w:pPr>
      <w:r>
        <w:rPr>
          <w:rFonts w:ascii="Times New Roman" w:hAnsi="Times New Roman" w:cs="Times New Roman"/>
          <w:lang w:val="en-GB"/>
        </w:rPr>
        <w:t xml:space="preserve">Project website </w:t>
      </w:r>
      <w:r w:rsidR="00756224">
        <w:rPr>
          <w:rFonts w:ascii="Times New Roman" w:hAnsi="Times New Roman" w:cs="Times New Roman"/>
          <w:lang w:val="en-GB"/>
        </w:rPr>
        <w:t xml:space="preserve">in different languages and </w:t>
      </w:r>
      <w:r>
        <w:rPr>
          <w:rFonts w:ascii="Times New Roman" w:hAnsi="Times New Roman" w:cs="Times New Roman"/>
          <w:lang w:val="en-GB"/>
        </w:rPr>
        <w:t xml:space="preserve">divided into </w:t>
      </w:r>
      <w:r w:rsidR="00D75AF4">
        <w:rPr>
          <w:rFonts w:ascii="Times New Roman" w:hAnsi="Times New Roman" w:cs="Times New Roman"/>
          <w:lang w:val="en-GB"/>
        </w:rPr>
        <w:t>three</w:t>
      </w:r>
      <w:r>
        <w:rPr>
          <w:rFonts w:ascii="Times New Roman" w:hAnsi="Times New Roman" w:cs="Times New Roman"/>
          <w:lang w:val="en-GB"/>
        </w:rPr>
        <w:t xml:space="preserve"> </w:t>
      </w:r>
      <w:r w:rsidR="00B01BFC">
        <w:rPr>
          <w:rFonts w:ascii="Times New Roman" w:hAnsi="Times New Roman" w:cs="Times New Roman"/>
          <w:lang w:val="en-GB"/>
        </w:rPr>
        <w:t>main sections</w:t>
      </w:r>
      <w:r w:rsidR="00727A0C">
        <w:rPr>
          <w:rFonts w:ascii="Times New Roman" w:hAnsi="Times New Roman" w:cs="Times New Roman"/>
          <w:lang w:val="en-GB"/>
        </w:rPr>
        <w:t>:</w:t>
      </w:r>
    </w:p>
    <w:p w14:paraId="0FC38B38" w14:textId="4EA8E818" w:rsidR="00BF44D1" w:rsidRDefault="00BF44D1" w:rsidP="00BF44D1">
      <w:pPr>
        <w:pStyle w:val="Prrafodelista"/>
        <w:numPr>
          <w:ilvl w:val="1"/>
          <w:numId w:val="17"/>
        </w:numPr>
        <w:jc w:val="both"/>
        <w:outlineLvl w:val="0"/>
        <w:rPr>
          <w:rFonts w:ascii="Times New Roman" w:hAnsi="Times New Roman" w:cs="Times New Roman"/>
          <w:lang w:val="en-GB"/>
        </w:rPr>
      </w:pPr>
      <w:r>
        <w:rPr>
          <w:rFonts w:ascii="Times New Roman" w:hAnsi="Times New Roman" w:cs="Times New Roman"/>
          <w:lang w:val="en-GB"/>
        </w:rPr>
        <w:t xml:space="preserve">Static </w:t>
      </w:r>
      <w:r w:rsidR="00D75AF4">
        <w:rPr>
          <w:rFonts w:ascii="Times New Roman" w:hAnsi="Times New Roman" w:cs="Times New Roman"/>
          <w:lang w:val="en-GB"/>
        </w:rPr>
        <w:t xml:space="preserve">section will provide information about the project and will promote the activities organized by the consortium. </w:t>
      </w:r>
    </w:p>
    <w:p w14:paraId="0AE92A2E" w14:textId="36059B6D" w:rsidR="0018343E" w:rsidRDefault="00996D63" w:rsidP="00BF44D1">
      <w:pPr>
        <w:pStyle w:val="Prrafodelista"/>
        <w:numPr>
          <w:ilvl w:val="1"/>
          <w:numId w:val="17"/>
        </w:numPr>
        <w:jc w:val="both"/>
        <w:outlineLvl w:val="0"/>
        <w:rPr>
          <w:rFonts w:ascii="Times New Roman" w:hAnsi="Times New Roman" w:cs="Times New Roman"/>
          <w:lang w:val="en-GB"/>
        </w:rPr>
      </w:pPr>
      <w:r>
        <w:rPr>
          <w:rFonts w:ascii="Times New Roman" w:hAnsi="Times New Roman" w:cs="Times New Roman"/>
          <w:lang w:val="en-GB"/>
        </w:rPr>
        <w:t>Fully i</w:t>
      </w:r>
      <w:r w:rsidR="0018343E">
        <w:rPr>
          <w:rFonts w:ascii="Times New Roman" w:hAnsi="Times New Roman" w:cs="Times New Roman"/>
          <w:lang w:val="en-GB"/>
        </w:rPr>
        <w:t xml:space="preserve">nteractive </w:t>
      </w:r>
      <w:r>
        <w:rPr>
          <w:rFonts w:ascii="Times New Roman" w:hAnsi="Times New Roman" w:cs="Times New Roman"/>
          <w:lang w:val="en-GB"/>
        </w:rPr>
        <w:t xml:space="preserve">section that will </w:t>
      </w:r>
      <w:r w:rsidR="000C36AB">
        <w:rPr>
          <w:rFonts w:ascii="Times New Roman" w:hAnsi="Times New Roman" w:cs="Times New Roman"/>
          <w:lang w:val="en-GB"/>
        </w:rPr>
        <w:t xml:space="preserve">for example </w:t>
      </w:r>
      <w:r>
        <w:rPr>
          <w:rFonts w:ascii="Times New Roman" w:hAnsi="Times New Roman" w:cs="Times New Roman"/>
          <w:lang w:val="en-GB"/>
        </w:rPr>
        <w:t xml:space="preserve">allow users to: </w:t>
      </w:r>
    </w:p>
    <w:p w14:paraId="4EC6C988" w14:textId="72F0347F" w:rsidR="00996D63" w:rsidRDefault="00996D63" w:rsidP="00996D63">
      <w:pPr>
        <w:pStyle w:val="Prrafodelista"/>
        <w:numPr>
          <w:ilvl w:val="2"/>
          <w:numId w:val="17"/>
        </w:numPr>
        <w:jc w:val="both"/>
        <w:rPr>
          <w:rFonts w:ascii="Times New Roman" w:hAnsi="Times New Roman" w:cs="Times New Roman"/>
          <w:lang w:val="en-GB"/>
        </w:rPr>
      </w:pPr>
      <w:r>
        <w:rPr>
          <w:rFonts w:ascii="Times New Roman" w:hAnsi="Times New Roman" w:cs="Times New Roman"/>
          <w:lang w:val="en-GB"/>
        </w:rPr>
        <w:t xml:space="preserve">Visualize the indicators generated by the project, adapt them to their own needs, and download them. </w:t>
      </w:r>
    </w:p>
    <w:p w14:paraId="191489E8" w14:textId="12F2B101" w:rsidR="00996D63" w:rsidRDefault="00996D63" w:rsidP="00996D63">
      <w:pPr>
        <w:pStyle w:val="Prrafodelista"/>
        <w:numPr>
          <w:ilvl w:val="2"/>
          <w:numId w:val="17"/>
        </w:numPr>
        <w:jc w:val="both"/>
        <w:rPr>
          <w:rFonts w:ascii="Times New Roman" w:hAnsi="Times New Roman" w:cs="Times New Roman"/>
          <w:lang w:val="en-GB"/>
        </w:rPr>
      </w:pPr>
      <w:r>
        <w:rPr>
          <w:rFonts w:ascii="Times New Roman" w:hAnsi="Times New Roman" w:cs="Times New Roman"/>
          <w:lang w:val="en-GB"/>
        </w:rPr>
        <w:t>Ch</w:t>
      </w:r>
      <w:r w:rsidR="000C36AB">
        <w:rPr>
          <w:rFonts w:ascii="Times New Roman" w:hAnsi="Times New Roman" w:cs="Times New Roman"/>
          <w:lang w:val="en-GB"/>
        </w:rPr>
        <w:t>o</w:t>
      </w:r>
      <w:r>
        <w:rPr>
          <w:rFonts w:ascii="Times New Roman" w:hAnsi="Times New Roman" w:cs="Times New Roman"/>
          <w:lang w:val="en-GB"/>
        </w:rPr>
        <w:t xml:space="preserve">ose criteria </w:t>
      </w:r>
      <w:r w:rsidR="000C36AB">
        <w:rPr>
          <w:rFonts w:ascii="Times New Roman" w:hAnsi="Times New Roman" w:cs="Times New Roman"/>
          <w:lang w:val="en-GB"/>
        </w:rPr>
        <w:t xml:space="preserve">to </w:t>
      </w:r>
      <w:r w:rsidR="00727A0C">
        <w:rPr>
          <w:rFonts w:ascii="Times New Roman" w:hAnsi="Times New Roman" w:cs="Times New Roman"/>
          <w:lang w:val="en-GB"/>
        </w:rPr>
        <w:t xml:space="preserve">automatically </w:t>
      </w:r>
      <w:r w:rsidR="000C36AB">
        <w:rPr>
          <w:rFonts w:ascii="Times New Roman" w:hAnsi="Times New Roman" w:cs="Times New Roman"/>
          <w:lang w:val="en-GB"/>
        </w:rPr>
        <w:t xml:space="preserve">classify </w:t>
      </w:r>
      <w:r w:rsidR="00727A0C">
        <w:rPr>
          <w:rFonts w:ascii="Times New Roman" w:hAnsi="Times New Roman" w:cs="Times New Roman"/>
          <w:lang w:val="en-GB"/>
        </w:rPr>
        <w:t xml:space="preserve">European political </w:t>
      </w:r>
      <w:r w:rsidR="000C36AB">
        <w:rPr>
          <w:rFonts w:ascii="Times New Roman" w:hAnsi="Times New Roman" w:cs="Times New Roman"/>
          <w:lang w:val="en-GB"/>
        </w:rPr>
        <w:t>parties as populist</w:t>
      </w:r>
      <w:r w:rsidR="00727A0C">
        <w:rPr>
          <w:rFonts w:ascii="Times New Roman" w:hAnsi="Times New Roman" w:cs="Times New Roman"/>
          <w:lang w:val="en-GB"/>
        </w:rPr>
        <w:t xml:space="preserve">s, distinguishing between different populist families, </w:t>
      </w:r>
      <w:r>
        <w:rPr>
          <w:rFonts w:ascii="Times New Roman" w:hAnsi="Times New Roman" w:cs="Times New Roman"/>
          <w:lang w:val="en-GB"/>
        </w:rPr>
        <w:t>and visualize and download the historical data</w:t>
      </w:r>
      <w:r w:rsidR="00727A0C">
        <w:rPr>
          <w:rFonts w:ascii="Times New Roman" w:hAnsi="Times New Roman" w:cs="Times New Roman"/>
          <w:lang w:val="en-GB"/>
        </w:rPr>
        <w:t xml:space="preserve"> about the</w:t>
      </w:r>
      <w:r>
        <w:rPr>
          <w:rFonts w:ascii="Times New Roman" w:hAnsi="Times New Roman" w:cs="Times New Roman"/>
          <w:lang w:val="en-GB"/>
        </w:rPr>
        <w:t xml:space="preserve"> support for these parties</w:t>
      </w:r>
      <w:r w:rsidR="00727A0C">
        <w:rPr>
          <w:rFonts w:ascii="Times New Roman" w:hAnsi="Times New Roman" w:cs="Times New Roman"/>
          <w:lang w:val="en-GB"/>
        </w:rPr>
        <w:t xml:space="preserve">. </w:t>
      </w:r>
    </w:p>
    <w:p w14:paraId="5D012F6D" w14:textId="79A8292F" w:rsidR="000C36AB" w:rsidRDefault="000C36AB" w:rsidP="000C36AB">
      <w:pPr>
        <w:pStyle w:val="Prrafodelista"/>
        <w:numPr>
          <w:ilvl w:val="2"/>
          <w:numId w:val="17"/>
        </w:numPr>
        <w:jc w:val="both"/>
        <w:rPr>
          <w:rFonts w:ascii="Times New Roman" w:hAnsi="Times New Roman" w:cs="Times New Roman"/>
          <w:lang w:val="en-GB"/>
        </w:rPr>
      </w:pPr>
      <w:r>
        <w:rPr>
          <w:rFonts w:ascii="Times New Roman" w:hAnsi="Times New Roman" w:cs="Times New Roman"/>
          <w:lang w:val="en-GB"/>
        </w:rPr>
        <w:t xml:space="preserve">Re-take the experiments and </w:t>
      </w:r>
      <w:r w:rsidR="00366904">
        <w:rPr>
          <w:rFonts w:ascii="Times New Roman" w:hAnsi="Times New Roman" w:cs="Times New Roman"/>
          <w:lang w:val="en-GB"/>
        </w:rPr>
        <w:t>specific sections</w:t>
      </w:r>
      <w:r>
        <w:rPr>
          <w:rFonts w:ascii="Times New Roman" w:hAnsi="Times New Roman" w:cs="Times New Roman"/>
          <w:lang w:val="en-GB"/>
        </w:rPr>
        <w:t xml:space="preserve"> of the individual-level survey and see how their own results differ from those of other participants, the average of their country</w:t>
      </w:r>
      <w:r w:rsidR="00727A0C">
        <w:rPr>
          <w:rFonts w:ascii="Times New Roman" w:hAnsi="Times New Roman" w:cs="Times New Roman"/>
          <w:lang w:val="en-GB"/>
        </w:rPr>
        <w:t>, the average of different socioeconomic groups</w:t>
      </w:r>
      <w:r>
        <w:rPr>
          <w:rFonts w:ascii="Times New Roman" w:hAnsi="Times New Roman" w:cs="Times New Roman"/>
          <w:lang w:val="en-GB"/>
        </w:rPr>
        <w:t xml:space="preserve">…  </w:t>
      </w:r>
    </w:p>
    <w:p w14:paraId="554FEAEA" w14:textId="736E5401" w:rsidR="00996D63" w:rsidRPr="00727A0C" w:rsidRDefault="000C36AB" w:rsidP="00727A0C">
      <w:pPr>
        <w:pStyle w:val="Prrafodelista"/>
        <w:numPr>
          <w:ilvl w:val="2"/>
          <w:numId w:val="17"/>
        </w:numPr>
        <w:jc w:val="both"/>
        <w:rPr>
          <w:rFonts w:ascii="Times New Roman" w:hAnsi="Times New Roman" w:cs="Times New Roman"/>
          <w:lang w:val="en-GB"/>
        </w:rPr>
      </w:pPr>
      <w:r>
        <w:rPr>
          <w:rFonts w:ascii="Times New Roman" w:hAnsi="Times New Roman" w:cs="Times New Roman"/>
          <w:lang w:val="en-GB"/>
        </w:rPr>
        <w:t>Provide comments and feedback on policy reports</w:t>
      </w:r>
    </w:p>
    <w:p w14:paraId="1D09EB74" w14:textId="09902A25" w:rsidR="00D75AF4" w:rsidRPr="007431B6" w:rsidRDefault="00D75AF4" w:rsidP="00BF44D1">
      <w:pPr>
        <w:pStyle w:val="Prrafodelista"/>
        <w:numPr>
          <w:ilvl w:val="1"/>
          <w:numId w:val="17"/>
        </w:numPr>
        <w:jc w:val="both"/>
        <w:outlineLvl w:val="0"/>
        <w:rPr>
          <w:rFonts w:ascii="Times New Roman" w:hAnsi="Times New Roman" w:cs="Times New Roman"/>
          <w:lang w:val="en-GB"/>
        </w:rPr>
      </w:pPr>
      <w:r>
        <w:rPr>
          <w:rFonts w:ascii="Times New Roman" w:hAnsi="Times New Roman" w:cs="Times New Roman"/>
          <w:lang w:val="en-GB"/>
        </w:rPr>
        <w:lastRenderedPageBreak/>
        <w:t xml:space="preserve">Blog </w:t>
      </w:r>
      <w:r w:rsidR="0018343E">
        <w:rPr>
          <w:rFonts w:ascii="Times New Roman" w:hAnsi="Times New Roman" w:cs="Times New Roman"/>
          <w:lang w:val="en-GB"/>
        </w:rPr>
        <w:t>to communicate research findings as soon a</w:t>
      </w:r>
      <w:r w:rsidR="00996D63">
        <w:rPr>
          <w:rFonts w:ascii="Times New Roman" w:hAnsi="Times New Roman" w:cs="Times New Roman"/>
          <w:lang w:val="en-GB"/>
        </w:rPr>
        <w:t>s possible,</w:t>
      </w:r>
      <w:r w:rsidR="0018343E">
        <w:rPr>
          <w:rFonts w:ascii="Times New Roman" w:hAnsi="Times New Roman" w:cs="Times New Roman"/>
          <w:lang w:val="en-GB"/>
        </w:rPr>
        <w:t xml:space="preserve"> ideally prior to the writing and publication of conference papers and research papers. </w:t>
      </w:r>
      <w:r w:rsidR="00727A0C">
        <w:rPr>
          <w:rFonts w:ascii="Times New Roman" w:hAnsi="Times New Roman" w:cs="Times New Roman"/>
          <w:lang w:val="en-GB"/>
        </w:rPr>
        <w:t xml:space="preserve">Blogposts wills be adapted to communicate the findings in an understandable manner to the general public. </w:t>
      </w:r>
    </w:p>
    <w:p w14:paraId="218580C9" w14:textId="05448519" w:rsidR="002E7DDC" w:rsidRDefault="00727A0C" w:rsidP="009522DB">
      <w:pPr>
        <w:pStyle w:val="Prrafodelista"/>
        <w:numPr>
          <w:ilvl w:val="0"/>
          <w:numId w:val="17"/>
        </w:numPr>
        <w:jc w:val="both"/>
        <w:rPr>
          <w:rFonts w:ascii="Times New Roman" w:hAnsi="Times New Roman" w:cs="Times New Roman"/>
          <w:lang w:val="en-GB"/>
        </w:rPr>
      </w:pPr>
      <w:r>
        <w:rPr>
          <w:rFonts w:ascii="Times New Roman" w:hAnsi="Times New Roman" w:cs="Times New Roman"/>
          <w:lang w:val="en-GB"/>
        </w:rPr>
        <w:t>Production of</w:t>
      </w:r>
      <w:r w:rsidR="00366323">
        <w:rPr>
          <w:rFonts w:ascii="Times New Roman" w:hAnsi="Times New Roman" w:cs="Times New Roman"/>
          <w:lang w:val="en-GB"/>
        </w:rPr>
        <w:t xml:space="preserve"> YouTube</w:t>
      </w:r>
      <w:r>
        <w:rPr>
          <w:rFonts w:ascii="Times New Roman" w:hAnsi="Times New Roman" w:cs="Times New Roman"/>
          <w:lang w:val="en-GB"/>
        </w:rPr>
        <w:t xml:space="preserve"> videos summarizing the main findings of the project and </w:t>
      </w:r>
      <w:r w:rsidR="00B01BFC">
        <w:rPr>
          <w:rFonts w:ascii="Times New Roman" w:hAnsi="Times New Roman" w:cs="Times New Roman"/>
          <w:lang w:val="en-GB"/>
        </w:rPr>
        <w:t xml:space="preserve">of </w:t>
      </w:r>
      <w:r w:rsidR="004A7669">
        <w:rPr>
          <w:rFonts w:ascii="Times New Roman" w:hAnsi="Times New Roman" w:cs="Times New Roman"/>
          <w:lang w:val="en-GB"/>
        </w:rPr>
        <w:t xml:space="preserve">each of the </w:t>
      </w:r>
      <w:proofErr w:type="spellStart"/>
      <w:r w:rsidR="004A7669">
        <w:rPr>
          <w:rFonts w:ascii="Times New Roman" w:hAnsi="Times New Roman" w:cs="Times New Roman"/>
          <w:lang w:val="en-GB"/>
        </w:rPr>
        <w:t>workpackages</w:t>
      </w:r>
      <w:proofErr w:type="spellEnd"/>
      <w:r w:rsidR="004A7669">
        <w:rPr>
          <w:rFonts w:ascii="Times New Roman" w:hAnsi="Times New Roman" w:cs="Times New Roman"/>
          <w:lang w:val="en-GB"/>
        </w:rPr>
        <w:t xml:space="preserve"> with appealing visualizations and illustrations. </w:t>
      </w:r>
    </w:p>
    <w:p w14:paraId="0A7A1356" w14:textId="77777777" w:rsidR="009522DB" w:rsidRDefault="009522DB" w:rsidP="009522DB">
      <w:pPr>
        <w:pStyle w:val="Prrafodelista"/>
        <w:numPr>
          <w:ilvl w:val="0"/>
          <w:numId w:val="17"/>
        </w:numPr>
        <w:jc w:val="both"/>
        <w:rPr>
          <w:rFonts w:ascii="Times New Roman" w:hAnsi="Times New Roman" w:cs="Times New Roman"/>
          <w:lang w:val="en-GB"/>
        </w:rPr>
      </w:pPr>
      <w:r>
        <w:rPr>
          <w:rFonts w:ascii="Times New Roman" w:hAnsi="Times New Roman" w:cs="Times New Roman"/>
          <w:lang w:val="en-GB"/>
        </w:rPr>
        <w:t xml:space="preserve">Promotion of findings and materials (such as </w:t>
      </w:r>
      <w:proofErr w:type="spellStart"/>
      <w:r>
        <w:rPr>
          <w:rFonts w:ascii="Times New Roman" w:hAnsi="Times New Roman" w:cs="Times New Roman"/>
          <w:lang w:val="en-GB"/>
        </w:rPr>
        <w:t>Youtube</w:t>
      </w:r>
      <w:proofErr w:type="spellEnd"/>
      <w:r>
        <w:rPr>
          <w:rFonts w:ascii="Times New Roman" w:hAnsi="Times New Roman" w:cs="Times New Roman"/>
          <w:lang w:val="en-GB"/>
        </w:rPr>
        <w:t xml:space="preserve"> videos, project documentary, visualization of results) through social media (Facebook, Twitter, Instagram) to reach different audiences.  </w:t>
      </w:r>
    </w:p>
    <w:p w14:paraId="0D53DC03" w14:textId="77777777" w:rsidR="009522DB" w:rsidRDefault="009522DB" w:rsidP="009522DB">
      <w:pPr>
        <w:pStyle w:val="Prrafodelista"/>
        <w:numPr>
          <w:ilvl w:val="0"/>
          <w:numId w:val="17"/>
        </w:numPr>
        <w:jc w:val="both"/>
        <w:rPr>
          <w:rFonts w:ascii="Times New Roman" w:hAnsi="Times New Roman" w:cs="Times New Roman"/>
          <w:lang w:val="en-GB"/>
        </w:rPr>
      </w:pPr>
      <w:commentRangeStart w:id="10"/>
      <w:r>
        <w:rPr>
          <w:rFonts w:ascii="Times New Roman" w:hAnsi="Times New Roman" w:cs="Times New Roman"/>
          <w:lang w:val="en-GB"/>
        </w:rPr>
        <w:t xml:space="preserve">Memes </w:t>
      </w:r>
      <w:commentRangeEnd w:id="10"/>
      <w:r>
        <w:rPr>
          <w:rStyle w:val="Refdecomentario"/>
        </w:rPr>
        <w:commentReference w:id="10"/>
      </w:r>
    </w:p>
    <w:p w14:paraId="662A3CC7" w14:textId="77777777" w:rsidR="009522DB" w:rsidRDefault="009522DB" w:rsidP="009522DB">
      <w:pPr>
        <w:pStyle w:val="Prrafodelista"/>
        <w:numPr>
          <w:ilvl w:val="0"/>
          <w:numId w:val="17"/>
        </w:numPr>
        <w:jc w:val="both"/>
        <w:rPr>
          <w:rFonts w:ascii="Times New Roman" w:hAnsi="Times New Roman" w:cs="Times New Roman"/>
          <w:lang w:val="en-GB"/>
        </w:rPr>
      </w:pPr>
      <w:r>
        <w:rPr>
          <w:rFonts w:ascii="Times New Roman" w:hAnsi="Times New Roman" w:cs="Times New Roman"/>
          <w:lang w:val="en-GB"/>
        </w:rPr>
        <w:t xml:space="preserve">Communication of most relevant findings in specialized sites like the Monkey Cage or LSE EUROPP blogs and other national sites. </w:t>
      </w:r>
    </w:p>
    <w:p w14:paraId="047A8A3E" w14:textId="78469E34" w:rsidR="00452618" w:rsidRDefault="009522DB" w:rsidP="00A26A3D">
      <w:pPr>
        <w:pStyle w:val="Prrafodelista"/>
        <w:numPr>
          <w:ilvl w:val="0"/>
          <w:numId w:val="17"/>
        </w:numPr>
        <w:jc w:val="both"/>
        <w:rPr>
          <w:rFonts w:ascii="Times New Roman" w:hAnsi="Times New Roman" w:cs="Times New Roman"/>
          <w:lang w:val="en-GB"/>
        </w:rPr>
      </w:pPr>
      <w:r>
        <w:rPr>
          <w:rFonts w:ascii="Times New Roman" w:hAnsi="Times New Roman" w:cs="Times New Roman"/>
          <w:lang w:val="en-GB"/>
        </w:rPr>
        <w:t>Project newsletter that will be issued and publicized every six months via the project website, mailing list and social media. The newsletter will summarize ongoing research, the most relevant findings</w:t>
      </w:r>
      <w:r w:rsidR="005A10BB">
        <w:rPr>
          <w:rFonts w:ascii="Times New Roman" w:hAnsi="Times New Roman" w:cs="Times New Roman"/>
          <w:lang w:val="en-GB"/>
        </w:rPr>
        <w:t xml:space="preserve"> of the project,</w:t>
      </w:r>
      <w:r>
        <w:rPr>
          <w:rFonts w:ascii="Times New Roman" w:hAnsi="Times New Roman" w:cs="Times New Roman"/>
          <w:lang w:val="en-GB"/>
        </w:rPr>
        <w:t xml:space="preserve"> and announce upcoming events and milestones. </w:t>
      </w:r>
    </w:p>
    <w:p w14:paraId="0A51AB0A" w14:textId="7DB957FE" w:rsidR="009522DB" w:rsidRPr="009522DB" w:rsidRDefault="005A10BB" w:rsidP="00A26A3D">
      <w:pPr>
        <w:pStyle w:val="Prrafodelista"/>
        <w:numPr>
          <w:ilvl w:val="0"/>
          <w:numId w:val="17"/>
        </w:numPr>
        <w:jc w:val="both"/>
        <w:rPr>
          <w:rFonts w:ascii="Times New Roman" w:hAnsi="Times New Roman" w:cs="Times New Roman"/>
          <w:lang w:val="en-GB"/>
        </w:rPr>
      </w:pPr>
      <w:r>
        <w:rPr>
          <w:rFonts w:ascii="Times New Roman" w:hAnsi="Times New Roman" w:cs="Times New Roman"/>
          <w:lang w:val="en-GB"/>
        </w:rPr>
        <w:t xml:space="preserve">Press releases will be </w:t>
      </w:r>
      <w:r w:rsidR="006F2D39">
        <w:rPr>
          <w:rFonts w:ascii="Times New Roman" w:hAnsi="Times New Roman" w:cs="Times New Roman"/>
          <w:lang w:val="en-GB"/>
        </w:rPr>
        <w:t>issued</w:t>
      </w:r>
      <w:r>
        <w:rPr>
          <w:rFonts w:ascii="Times New Roman" w:hAnsi="Times New Roman" w:cs="Times New Roman"/>
          <w:lang w:val="en-GB"/>
        </w:rPr>
        <w:t xml:space="preserve"> when major outputs</w:t>
      </w:r>
      <w:r w:rsidR="00B01BFC">
        <w:rPr>
          <w:rFonts w:ascii="Times New Roman" w:hAnsi="Times New Roman" w:cs="Times New Roman"/>
          <w:lang w:val="en-GB"/>
        </w:rPr>
        <w:t xml:space="preserve"> have been generated, and we will engage into a direct dialogue with journalists. </w:t>
      </w:r>
    </w:p>
    <w:p w14:paraId="046F4D03" w14:textId="2A86B6C4" w:rsidR="00F55EF0" w:rsidRDefault="00F55EF0" w:rsidP="00A26A3D">
      <w:pPr>
        <w:jc w:val="both"/>
        <w:outlineLvl w:val="0"/>
        <w:rPr>
          <w:rFonts w:ascii="Times New Roman" w:hAnsi="Times New Roman" w:cs="Times New Roman"/>
          <w:b/>
          <w:lang w:val="en-GB"/>
        </w:rPr>
      </w:pPr>
      <w:r>
        <w:rPr>
          <w:rFonts w:ascii="Times New Roman" w:hAnsi="Times New Roman" w:cs="Times New Roman"/>
          <w:b/>
          <w:lang w:val="en-GB"/>
        </w:rPr>
        <w:t>Scientific</w:t>
      </w:r>
      <w:r w:rsidR="003D5C5E">
        <w:rPr>
          <w:rFonts w:ascii="Times New Roman" w:hAnsi="Times New Roman" w:cs="Times New Roman"/>
          <w:b/>
          <w:lang w:val="en-GB"/>
        </w:rPr>
        <w:t xml:space="preserve"> communication</w:t>
      </w:r>
    </w:p>
    <w:p w14:paraId="47C5D0CD" w14:textId="6D46B49D" w:rsidR="00B01BFC" w:rsidRDefault="00374052" w:rsidP="00B01BFC">
      <w:pPr>
        <w:jc w:val="both"/>
        <w:rPr>
          <w:rFonts w:ascii="Times New Roman" w:hAnsi="Times New Roman" w:cs="Times New Roman"/>
          <w:lang w:val="en-GB"/>
        </w:rPr>
      </w:pPr>
      <w:r>
        <w:rPr>
          <w:rFonts w:ascii="Times New Roman" w:hAnsi="Times New Roman" w:cs="Times New Roman"/>
          <w:lang w:val="en-GB"/>
        </w:rPr>
        <w:t>To maximize the impact of the project among the scientific community</w:t>
      </w:r>
      <w:r w:rsidR="00EF01D1">
        <w:rPr>
          <w:rFonts w:ascii="Times New Roman" w:hAnsi="Times New Roman" w:cs="Times New Roman"/>
          <w:lang w:val="en-GB"/>
        </w:rPr>
        <w:t xml:space="preserve"> and communicate effectively its findings</w:t>
      </w:r>
      <w:r>
        <w:rPr>
          <w:rFonts w:ascii="Times New Roman" w:hAnsi="Times New Roman" w:cs="Times New Roman"/>
          <w:lang w:val="en-GB"/>
        </w:rPr>
        <w:t xml:space="preserve"> the project will be </w:t>
      </w:r>
      <w:r w:rsidR="00EF01D1">
        <w:rPr>
          <w:rFonts w:ascii="Times New Roman" w:hAnsi="Times New Roman" w:cs="Times New Roman"/>
          <w:lang w:val="en-GB"/>
        </w:rPr>
        <w:t>integrated into</w:t>
      </w:r>
      <w:r>
        <w:rPr>
          <w:rFonts w:ascii="Times New Roman" w:hAnsi="Times New Roman" w:cs="Times New Roman"/>
          <w:lang w:val="en-GB"/>
        </w:rPr>
        <w:t xml:space="preserve"> existing networks</w:t>
      </w:r>
      <w:r w:rsidR="00EF01D1">
        <w:rPr>
          <w:rFonts w:ascii="Times New Roman" w:hAnsi="Times New Roman" w:cs="Times New Roman"/>
          <w:lang w:val="en-GB"/>
        </w:rPr>
        <w:t xml:space="preserve"> of scholars studying populism, such as “Team Populism”, which </w:t>
      </w:r>
      <w:r>
        <w:rPr>
          <w:rFonts w:ascii="Times New Roman" w:hAnsi="Times New Roman" w:cs="Times New Roman"/>
          <w:lang w:val="en-GB"/>
        </w:rPr>
        <w:t xml:space="preserve">have already expressed an interest in </w:t>
      </w:r>
      <w:r w:rsidR="00EF01D1">
        <w:rPr>
          <w:rFonts w:ascii="Times New Roman" w:hAnsi="Times New Roman" w:cs="Times New Roman"/>
          <w:lang w:val="en-GB"/>
        </w:rPr>
        <w:t xml:space="preserve">our project. </w:t>
      </w:r>
      <w:r>
        <w:rPr>
          <w:rFonts w:ascii="Times New Roman" w:hAnsi="Times New Roman" w:cs="Times New Roman"/>
          <w:lang w:val="en-GB"/>
        </w:rPr>
        <w:t xml:space="preserve">The project will also seek synergies and collaborate with other </w:t>
      </w:r>
      <w:r w:rsidR="004D1B64">
        <w:rPr>
          <w:rFonts w:ascii="Times New Roman" w:hAnsi="Times New Roman" w:cs="Times New Roman"/>
          <w:lang w:val="en-GB"/>
        </w:rPr>
        <w:t>H2020 project</w:t>
      </w:r>
      <w:r>
        <w:rPr>
          <w:rFonts w:ascii="Times New Roman" w:hAnsi="Times New Roman" w:cs="Times New Roman"/>
          <w:lang w:val="en-GB"/>
        </w:rPr>
        <w:t xml:space="preserve"> such as “EURYKA”. Moreover, we also expect to cooperate </w:t>
      </w:r>
      <w:r w:rsidR="00EF01D1">
        <w:rPr>
          <w:rFonts w:ascii="Times New Roman" w:hAnsi="Times New Roman" w:cs="Times New Roman"/>
          <w:lang w:val="en-GB"/>
        </w:rPr>
        <w:t xml:space="preserve">and seek synergies </w:t>
      </w:r>
      <w:r>
        <w:rPr>
          <w:rFonts w:ascii="Times New Roman" w:hAnsi="Times New Roman" w:cs="Times New Roman"/>
          <w:lang w:val="en-GB"/>
        </w:rPr>
        <w:t xml:space="preserve">with the other two </w:t>
      </w:r>
      <w:r w:rsidR="00487CC8">
        <w:rPr>
          <w:rFonts w:ascii="Times New Roman" w:hAnsi="Times New Roman" w:cs="Times New Roman"/>
          <w:lang w:val="en-GB"/>
        </w:rPr>
        <w:t>projects</w:t>
      </w:r>
      <w:r>
        <w:rPr>
          <w:rFonts w:ascii="Times New Roman" w:hAnsi="Times New Roman" w:cs="Times New Roman"/>
          <w:lang w:val="en-GB"/>
        </w:rPr>
        <w:t xml:space="preserve"> </w:t>
      </w:r>
      <w:r w:rsidR="00F21B79">
        <w:rPr>
          <w:rFonts w:ascii="Times New Roman" w:hAnsi="Times New Roman" w:cs="Times New Roman"/>
          <w:lang w:val="en-GB"/>
        </w:rPr>
        <w:t>that will be potentially funded under</w:t>
      </w:r>
      <w:r w:rsidR="00EF01D1">
        <w:rPr>
          <w:rFonts w:ascii="Times New Roman" w:hAnsi="Times New Roman" w:cs="Times New Roman"/>
          <w:lang w:val="en-GB"/>
        </w:rPr>
        <w:t xml:space="preserve"> GOVERNANCE-03-2018</w:t>
      </w:r>
      <w:r w:rsidR="00F21B79">
        <w:rPr>
          <w:rFonts w:ascii="Times New Roman" w:hAnsi="Times New Roman" w:cs="Times New Roman"/>
          <w:lang w:val="en-GB"/>
        </w:rPr>
        <w:t xml:space="preserve"> in order</w:t>
      </w:r>
      <w:r w:rsidR="00EF01D1">
        <w:rPr>
          <w:rFonts w:ascii="Times New Roman" w:hAnsi="Times New Roman" w:cs="Times New Roman"/>
          <w:lang w:val="en-GB"/>
        </w:rPr>
        <w:t xml:space="preserve"> to </w:t>
      </w:r>
      <w:r w:rsidR="00F21B79">
        <w:rPr>
          <w:rFonts w:ascii="Times New Roman" w:hAnsi="Times New Roman" w:cs="Times New Roman"/>
          <w:lang w:val="en-GB"/>
        </w:rPr>
        <w:t>increase</w:t>
      </w:r>
      <w:r w:rsidR="00EF01D1">
        <w:rPr>
          <w:rFonts w:ascii="Times New Roman" w:hAnsi="Times New Roman" w:cs="Times New Roman"/>
          <w:lang w:val="en-GB"/>
        </w:rPr>
        <w:t xml:space="preserve"> the </w:t>
      </w:r>
      <w:r w:rsidR="003D5C5E">
        <w:rPr>
          <w:rFonts w:ascii="Times New Roman" w:hAnsi="Times New Roman" w:cs="Times New Roman"/>
          <w:lang w:val="en-GB"/>
        </w:rPr>
        <w:t>efficiency of our scientific communication</w:t>
      </w:r>
      <w:r w:rsidR="00F21B79">
        <w:rPr>
          <w:rFonts w:ascii="Times New Roman" w:hAnsi="Times New Roman" w:cs="Times New Roman"/>
          <w:lang w:val="en-GB"/>
        </w:rPr>
        <w:t xml:space="preserve"> strategies and maximize the impact of our project. </w:t>
      </w:r>
      <w:r w:rsidR="00D36410">
        <w:rPr>
          <w:rFonts w:ascii="Times New Roman" w:hAnsi="Times New Roman" w:cs="Times New Roman"/>
          <w:lang w:val="en-GB"/>
        </w:rPr>
        <w:t xml:space="preserve">The communication measures that we will develop for promoting the project and its findings among the scientific community are the following:  </w:t>
      </w:r>
      <w:r w:rsidR="00F21B79">
        <w:rPr>
          <w:rFonts w:ascii="Times New Roman" w:hAnsi="Times New Roman" w:cs="Times New Roman"/>
          <w:lang w:val="en-GB"/>
        </w:rPr>
        <w:t xml:space="preserve"> </w:t>
      </w:r>
    </w:p>
    <w:p w14:paraId="2380D218" w14:textId="6A469E8F" w:rsidR="00D36410" w:rsidRDefault="00D36410" w:rsidP="00394912">
      <w:pPr>
        <w:pStyle w:val="Prrafodelista"/>
        <w:numPr>
          <w:ilvl w:val="0"/>
          <w:numId w:val="21"/>
        </w:numPr>
        <w:jc w:val="both"/>
        <w:rPr>
          <w:rFonts w:ascii="Times New Roman" w:hAnsi="Times New Roman" w:cs="Times New Roman"/>
          <w:lang w:val="en-GB"/>
        </w:rPr>
      </w:pPr>
      <w:r>
        <w:rPr>
          <w:rFonts w:ascii="Times New Roman" w:hAnsi="Times New Roman" w:cs="Times New Roman"/>
          <w:lang w:val="en-GB"/>
        </w:rPr>
        <w:t xml:space="preserve">Presentation of </w:t>
      </w:r>
      <w:r w:rsidR="00394912">
        <w:rPr>
          <w:rFonts w:ascii="Times New Roman" w:hAnsi="Times New Roman" w:cs="Times New Roman"/>
          <w:lang w:val="en-GB"/>
        </w:rPr>
        <w:t xml:space="preserve">conference papers summarizing results of individual countries or comparative analyses </w:t>
      </w:r>
      <w:r>
        <w:rPr>
          <w:rFonts w:ascii="Times New Roman" w:hAnsi="Times New Roman" w:cs="Times New Roman"/>
          <w:lang w:val="en-GB"/>
        </w:rPr>
        <w:t>in national and international conference</w:t>
      </w:r>
      <w:r w:rsidR="00BB6490">
        <w:rPr>
          <w:rFonts w:ascii="Times New Roman" w:hAnsi="Times New Roman" w:cs="Times New Roman"/>
          <w:lang w:val="en-GB"/>
        </w:rPr>
        <w:t>s</w:t>
      </w:r>
      <w:r>
        <w:rPr>
          <w:rFonts w:ascii="Times New Roman" w:hAnsi="Times New Roman" w:cs="Times New Roman"/>
          <w:lang w:val="en-GB"/>
        </w:rPr>
        <w:t xml:space="preserve"> and workshops</w:t>
      </w:r>
      <w:r w:rsidR="00394912">
        <w:rPr>
          <w:rFonts w:ascii="Times New Roman" w:hAnsi="Times New Roman" w:cs="Times New Roman"/>
          <w:lang w:val="en-GB"/>
        </w:rPr>
        <w:t>.</w:t>
      </w:r>
    </w:p>
    <w:p w14:paraId="1A52E46B" w14:textId="54306031" w:rsidR="00BB6490" w:rsidRDefault="00BB6490" w:rsidP="00BB6490">
      <w:pPr>
        <w:pStyle w:val="Prrafodelista"/>
        <w:numPr>
          <w:ilvl w:val="0"/>
          <w:numId w:val="21"/>
        </w:numPr>
        <w:jc w:val="both"/>
        <w:rPr>
          <w:rFonts w:ascii="Times New Roman" w:hAnsi="Times New Roman" w:cs="Times New Roman"/>
          <w:lang w:val="en-GB"/>
        </w:rPr>
      </w:pPr>
      <w:r>
        <w:rPr>
          <w:rFonts w:ascii="Times New Roman" w:hAnsi="Times New Roman" w:cs="Times New Roman"/>
          <w:lang w:val="en-GB"/>
        </w:rPr>
        <w:t xml:space="preserve">Availability of all conference papers </w:t>
      </w:r>
      <w:r w:rsidR="00BC5575">
        <w:rPr>
          <w:rFonts w:ascii="Times New Roman" w:hAnsi="Times New Roman" w:cs="Times New Roman"/>
          <w:lang w:val="en-GB"/>
        </w:rPr>
        <w:t>and conference presentations</w:t>
      </w:r>
      <w:r w:rsidR="004A7669">
        <w:rPr>
          <w:rFonts w:ascii="Times New Roman" w:hAnsi="Times New Roman" w:cs="Times New Roman"/>
          <w:lang w:val="en-GB"/>
        </w:rPr>
        <w:t xml:space="preserve"> (slides)</w:t>
      </w:r>
      <w:r w:rsidR="00BC5575">
        <w:rPr>
          <w:rFonts w:ascii="Times New Roman" w:hAnsi="Times New Roman" w:cs="Times New Roman"/>
          <w:lang w:val="en-GB"/>
        </w:rPr>
        <w:t xml:space="preserve"> </w:t>
      </w:r>
      <w:r>
        <w:rPr>
          <w:rFonts w:ascii="Times New Roman" w:hAnsi="Times New Roman" w:cs="Times New Roman"/>
          <w:lang w:val="en-GB"/>
        </w:rPr>
        <w:t>in the project’s website</w:t>
      </w:r>
      <w:r w:rsidR="00394912">
        <w:rPr>
          <w:rFonts w:ascii="Times New Roman" w:hAnsi="Times New Roman" w:cs="Times New Roman"/>
          <w:lang w:val="en-GB"/>
        </w:rPr>
        <w:t xml:space="preserve">. </w:t>
      </w:r>
    </w:p>
    <w:p w14:paraId="3614C497" w14:textId="6821E670" w:rsidR="00BB6490" w:rsidRDefault="00394912" w:rsidP="00BB6490">
      <w:pPr>
        <w:pStyle w:val="Prrafodelista"/>
        <w:numPr>
          <w:ilvl w:val="0"/>
          <w:numId w:val="21"/>
        </w:numPr>
        <w:jc w:val="both"/>
        <w:rPr>
          <w:rFonts w:ascii="Times New Roman" w:hAnsi="Times New Roman" w:cs="Times New Roman"/>
          <w:lang w:val="en-GB"/>
        </w:rPr>
      </w:pPr>
      <w:r>
        <w:rPr>
          <w:rFonts w:ascii="Times New Roman" w:hAnsi="Times New Roman" w:cs="Times New Roman"/>
          <w:lang w:val="en-GB"/>
        </w:rPr>
        <w:t xml:space="preserve">Organization of a “European Consortium for Political Research Joint Session of Workshops” in 2020 about populism and democratic engagement. These workshops have proved very effective for the exchange </w:t>
      </w:r>
      <w:r w:rsidR="00BC5575">
        <w:rPr>
          <w:rFonts w:ascii="Times New Roman" w:hAnsi="Times New Roman" w:cs="Times New Roman"/>
          <w:lang w:val="en-GB"/>
        </w:rPr>
        <w:t xml:space="preserve">and communication </w:t>
      </w:r>
      <w:r w:rsidR="000A3317">
        <w:rPr>
          <w:rFonts w:ascii="Times New Roman" w:hAnsi="Times New Roman" w:cs="Times New Roman"/>
          <w:lang w:val="en-GB"/>
        </w:rPr>
        <w:t>of scientific results and ideas in previous projects. The workshop will be open to the particip</w:t>
      </w:r>
      <w:r w:rsidR="00007206">
        <w:rPr>
          <w:rFonts w:ascii="Times New Roman" w:hAnsi="Times New Roman" w:cs="Times New Roman"/>
          <w:lang w:val="en-GB"/>
        </w:rPr>
        <w:t xml:space="preserve">ation of scholars not involved </w:t>
      </w:r>
      <w:r w:rsidR="000A3317">
        <w:rPr>
          <w:rFonts w:ascii="Times New Roman" w:hAnsi="Times New Roman" w:cs="Times New Roman"/>
          <w:lang w:val="en-GB"/>
        </w:rPr>
        <w:t>in our project</w:t>
      </w:r>
      <w:r w:rsidR="00007206">
        <w:rPr>
          <w:rFonts w:ascii="Times New Roman" w:hAnsi="Times New Roman" w:cs="Times New Roman"/>
          <w:lang w:val="en-GB"/>
        </w:rPr>
        <w:t xml:space="preserve">, and we will </w:t>
      </w:r>
      <w:r w:rsidR="00BC5575">
        <w:rPr>
          <w:rFonts w:ascii="Times New Roman" w:hAnsi="Times New Roman" w:cs="Times New Roman"/>
          <w:lang w:val="en-GB"/>
        </w:rPr>
        <w:t>especially</w:t>
      </w:r>
      <w:r w:rsidR="00007206">
        <w:rPr>
          <w:rFonts w:ascii="Times New Roman" w:hAnsi="Times New Roman" w:cs="Times New Roman"/>
          <w:lang w:val="en-GB"/>
        </w:rPr>
        <w:t xml:space="preserve"> target researchers working</w:t>
      </w:r>
      <w:r w:rsidR="00BC5575">
        <w:rPr>
          <w:rFonts w:ascii="Times New Roman" w:hAnsi="Times New Roman" w:cs="Times New Roman"/>
          <w:lang w:val="en-GB"/>
        </w:rPr>
        <w:t xml:space="preserve"> on other projects funded under </w:t>
      </w:r>
      <w:r w:rsidR="00007206">
        <w:rPr>
          <w:rFonts w:ascii="Times New Roman" w:hAnsi="Times New Roman" w:cs="Times New Roman"/>
          <w:lang w:val="en-GB"/>
        </w:rPr>
        <w:t>GOVERNANCE-03-2018</w:t>
      </w:r>
      <w:r w:rsidR="00007206">
        <w:rPr>
          <w:rFonts w:ascii="Times New Roman" w:hAnsi="Times New Roman" w:cs="Times New Roman"/>
          <w:lang w:val="en-GB"/>
        </w:rPr>
        <w:t xml:space="preserve">. </w:t>
      </w:r>
    </w:p>
    <w:p w14:paraId="77691C78" w14:textId="377CA21D" w:rsidR="00BC5575" w:rsidRDefault="004A7669" w:rsidP="00BB6490">
      <w:pPr>
        <w:pStyle w:val="Prrafodelista"/>
        <w:numPr>
          <w:ilvl w:val="0"/>
          <w:numId w:val="21"/>
        </w:numPr>
        <w:jc w:val="both"/>
        <w:rPr>
          <w:rFonts w:ascii="Times New Roman" w:hAnsi="Times New Roman" w:cs="Times New Roman"/>
          <w:lang w:val="en-GB"/>
        </w:rPr>
      </w:pPr>
      <w:r>
        <w:rPr>
          <w:rFonts w:ascii="Times New Roman" w:hAnsi="Times New Roman" w:cs="Times New Roman"/>
          <w:lang w:val="en-GB"/>
        </w:rPr>
        <w:t>Organization of an international scientific</w:t>
      </w:r>
      <w:r w:rsidR="00BC5575">
        <w:rPr>
          <w:rFonts w:ascii="Times New Roman" w:hAnsi="Times New Roman" w:cs="Times New Roman"/>
          <w:lang w:val="en-GB"/>
        </w:rPr>
        <w:t xml:space="preserve"> conference</w:t>
      </w:r>
      <w:r>
        <w:rPr>
          <w:rFonts w:ascii="Times New Roman" w:hAnsi="Times New Roman" w:cs="Times New Roman"/>
          <w:lang w:val="en-GB"/>
        </w:rPr>
        <w:t xml:space="preserve">, </w:t>
      </w:r>
      <w:r>
        <w:rPr>
          <w:rFonts w:ascii="Times New Roman" w:hAnsi="Times New Roman" w:cs="Times New Roman"/>
          <w:lang w:val="en-GB"/>
        </w:rPr>
        <w:t>where we will present the most relevant scientific outputs</w:t>
      </w:r>
      <w:r>
        <w:rPr>
          <w:rFonts w:ascii="Times New Roman" w:hAnsi="Times New Roman" w:cs="Times New Roman"/>
          <w:lang w:val="en-GB"/>
        </w:rPr>
        <w:t xml:space="preserve"> of our project, and</w:t>
      </w:r>
      <w:r w:rsidR="00BC5575">
        <w:rPr>
          <w:rFonts w:ascii="Times New Roman" w:hAnsi="Times New Roman" w:cs="Times New Roman"/>
          <w:lang w:val="en-GB"/>
        </w:rPr>
        <w:t xml:space="preserve"> </w:t>
      </w:r>
      <w:r>
        <w:rPr>
          <w:rFonts w:ascii="Times New Roman" w:hAnsi="Times New Roman" w:cs="Times New Roman"/>
          <w:lang w:val="en-GB"/>
        </w:rPr>
        <w:t>to which we will invite leading scholars (including members of the board of advisors)</w:t>
      </w:r>
      <w:r w:rsidR="00D36706">
        <w:rPr>
          <w:rFonts w:ascii="Times New Roman" w:hAnsi="Times New Roman" w:cs="Times New Roman"/>
          <w:lang w:val="en-GB"/>
        </w:rPr>
        <w:t xml:space="preserve">. </w:t>
      </w:r>
      <w:bookmarkStart w:id="11" w:name="_GoBack"/>
      <w:bookmarkEnd w:id="11"/>
    </w:p>
    <w:p w14:paraId="7792473A" w14:textId="1BC62BE1" w:rsidR="00BC5575" w:rsidRDefault="004A7669" w:rsidP="00BB6490">
      <w:pPr>
        <w:pStyle w:val="Prrafodelista"/>
        <w:numPr>
          <w:ilvl w:val="0"/>
          <w:numId w:val="21"/>
        </w:numPr>
        <w:jc w:val="both"/>
        <w:rPr>
          <w:rFonts w:ascii="Times New Roman" w:hAnsi="Times New Roman" w:cs="Times New Roman"/>
          <w:lang w:val="en-GB"/>
        </w:rPr>
      </w:pPr>
      <w:r>
        <w:rPr>
          <w:rFonts w:ascii="Times New Roman" w:hAnsi="Times New Roman" w:cs="Times New Roman"/>
          <w:lang w:val="en-GB"/>
        </w:rPr>
        <w:t>Video r</w:t>
      </w:r>
      <w:r w:rsidR="00BC5575">
        <w:rPr>
          <w:rFonts w:ascii="Times New Roman" w:hAnsi="Times New Roman" w:cs="Times New Roman"/>
          <w:lang w:val="en-GB"/>
        </w:rPr>
        <w:t xml:space="preserve">ecording of </w:t>
      </w:r>
      <w:r>
        <w:rPr>
          <w:rFonts w:ascii="Times New Roman" w:hAnsi="Times New Roman" w:cs="Times New Roman"/>
          <w:lang w:val="en-GB"/>
        </w:rPr>
        <w:t>international</w:t>
      </w:r>
      <w:r w:rsidR="00BC5575">
        <w:rPr>
          <w:rFonts w:ascii="Times New Roman" w:hAnsi="Times New Roman" w:cs="Times New Roman"/>
          <w:lang w:val="en-GB"/>
        </w:rPr>
        <w:t xml:space="preserve"> </w:t>
      </w:r>
      <w:r>
        <w:rPr>
          <w:rFonts w:ascii="Times New Roman" w:hAnsi="Times New Roman" w:cs="Times New Roman"/>
          <w:lang w:val="en-GB"/>
        </w:rPr>
        <w:t xml:space="preserve">scientific </w:t>
      </w:r>
      <w:r w:rsidR="00BC5575">
        <w:rPr>
          <w:rFonts w:ascii="Times New Roman" w:hAnsi="Times New Roman" w:cs="Times New Roman"/>
          <w:lang w:val="en-GB"/>
        </w:rPr>
        <w:t xml:space="preserve">conference presentations, which will be made available </w:t>
      </w:r>
      <w:r w:rsidR="00347A1D">
        <w:rPr>
          <w:rFonts w:ascii="Times New Roman" w:hAnsi="Times New Roman" w:cs="Times New Roman"/>
          <w:lang w:val="en-GB"/>
        </w:rPr>
        <w:t>on</w:t>
      </w:r>
      <w:r w:rsidR="00BC5575">
        <w:rPr>
          <w:rFonts w:ascii="Times New Roman" w:hAnsi="Times New Roman" w:cs="Times New Roman"/>
          <w:lang w:val="en-GB"/>
        </w:rPr>
        <w:t xml:space="preserve"> YouTube</w:t>
      </w:r>
      <w:r w:rsidR="00347A1D">
        <w:rPr>
          <w:rFonts w:ascii="Times New Roman" w:hAnsi="Times New Roman" w:cs="Times New Roman"/>
          <w:lang w:val="en-GB"/>
        </w:rPr>
        <w:t xml:space="preserve"> and on our website. </w:t>
      </w:r>
    </w:p>
    <w:p w14:paraId="3F993541" w14:textId="77777777" w:rsidR="004A411A" w:rsidRPr="00F55EF0" w:rsidRDefault="004A411A" w:rsidP="00A26A3D">
      <w:pPr>
        <w:pStyle w:val="Prrafodelista"/>
        <w:jc w:val="both"/>
        <w:rPr>
          <w:rFonts w:ascii="Times New Roman" w:hAnsi="Times New Roman" w:cs="Times New Roman"/>
          <w:b/>
          <w:lang w:val="en-GB"/>
        </w:rPr>
      </w:pPr>
    </w:p>
    <w:p w14:paraId="6FD783A0" w14:textId="77777777" w:rsidR="00055938" w:rsidRPr="00950B32" w:rsidRDefault="00055938" w:rsidP="00A26A3D">
      <w:pPr>
        <w:widowControl w:val="0"/>
        <w:autoSpaceDE w:val="0"/>
        <w:autoSpaceDN w:val="0"/>
        <w:adjustRightInd w:val="0"/>
        <w:spacing w:after="200" w:line="240" w:lineRule="auto"/>
        <w:ind w:right="-2"/>
        <w:jc w:val="both"/>
        <w:rPr>
          <w:rFonts w:ascii="Times New Roman" w:hAnsi="Times New Roman" w:cs="Times New Roman"/>
          <w:bCs/>
          <w:lang w:val="en-GB"/>
        </w:rPr>
      </w:pPr>
    </w:p>
    <w:p w14:paraId="7BA76842" w14:textId="77777777" w:rsidR="00F55EF0" w:rsidRPr="00452618" w:rsidRDefault="00F55EF0" w:rsidP="00A26A3D">
      <w:pPr>
        <w:jc w:val="both"/>
        <w:rPr>
          <w:rFonts w:ascii="Times New Roman" w:hAnsi="Times New Roman" w:cs="Times New Roman"/>
          <w:b/>
          <w:lang w:val="en-GB"/>
        </w:rPr>
      </w:pPr>
    </w:p>
    <w:sectPr w:rsidR="00F55EF0" w:rsidRPr="00452618" w:rsidSect="00CE007C">
      <w:footerReference w:type="even" r:id="rId9"/>
      <w:footerReference w:type="default" r:id="rId1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uario de Microsoft Office" w:date="2018-02-01T11:07:00Z" w:initials="Office">
    <w:p w14:paraId="5AC991CC" w14:textId="1C6B5C12" w:rsidR="00366323" w:rsidRDefault="00366323">
      <w:pPr>
        <w:pStyle w:val="Textocomentario"/>
      </w:pPr>
      <w:r>
        <w:rPr>
          <w:rStyle w:val="Refdecomentario"/>
        </w:rPr>
        <w:annotationRef/>
      </w:r>
      <w:r>
        <w:t xml:space="preserve"> I think this could also be used as a tool for research by analyzing which type of features users of the website choose in order to classify parties as populist. </w:t>
      </w:r>
    </w:p>
  </w:comment>
  <w:comment w:id="1" w:author="Usuario de Microsoft Office" w:date="2018-02-06T12:42:00Z" w:initials="Office">
    <w:p w14:paraId="4C2A4C1B" w14:textId="2EFA1F12" w:rsidR="00366323" w:rsidRDefault="00366323">
      <w:pPr>
        <w:pStyle w:val="Textocomentario"/>
      </w:pPr>
      <w:r>
        <w:rPr>
          <w:rStyle w:val="Refdecomentario"/>
        </w:rPr>
        <w:annotationRef/>
      </w:r>
      <w:r w:rsidRPr="00EA5989">
        <w:rPr>
          <w:rFonts w:ascii="Times New Roman" w:hAnsi="Times New Roman" w:cs="Times New Roman"/>
        </w:rPr>
        <w:t>Do we need to provide examples of indicators for each WP or is it enough with some examples like these? We can talk about indicators for each WP in the WP descriptions.</w:t>
      </w:r>
    </w:p>
  </w:comment>
  <w:comment w:id="2" w:author="Usuario de Microsoft Office" w:date="2018-02-01T19:01:00Z" w:initials="Office">
    <w:p w14:paraId="123F0455" w14:textId="4CFFBD08" w:rsidR="00366323" w:rsidRDefault="00366323" w:rsidP="00C72F62">
      <w:pPr>
        <w:pStyle w:val="Textocomentario"/>
      </w:pPr>
      <w:r>
        <w:rPr>
          <w:rStyle w:val="Refdecomentario"/>
        </w:rPr>
        <w:annotationRef/>
      </w:r>
      <w:r>
        <w:rPr>
          <w:rFonts w:ascii="Times New Roman" w:hAnsi="Times New Roman" w:cs="Times New Roman"/>
        </w:rPr>
        <w:t xml:space="preserve">This is in the project descriptions but I don’t have any idea of what this </w:t>
      </w:r>
      <w:proofErr w:type="gramStart"/>
      <w:r>
        <w:rPr>
          <w:rFonts w:ascii="Times New Roman" w:hAnsi="Times New Roman" w:cs="Times New Roman"/>
        </w:rPr>
        <w:t>is?.</w:t>
      </w:r>
      <w:proofErr w:type="gramEnd"/>
    </w:p>
  </w:comment>
  <w:comment w:id="3" w:author="Usuario de Microsoft Office" w:date="2018-02-05T14:43:00Z" w:initials="Office">
    <w:p w14:paraId="4C965553" w14:textId="5DCC0F75" w:rsidR="00366323" w:rsidRDefault="00366323">
      <w:pPr>
        <w:pStyle w:val="Textocomentario"/>
      </w:pPr>
      <w:r>
        <w:rPr>
          <w:rStyle w:val="Refdecomentario"/>
        </w:rPr>
        <w:annotationRef/>
      </w:r>
      <w:r>
        <w:t xml:space="preserve">I know that we talked about this but I have no idea how we could do this and how it could be integrated with the documentary. </w:t>
      </w:r>
      <w:proofErr w:type="spellStart"/>
      <w:r>
        <w:t>Guillem</w:t>
      </w:r>
      <w:proofErr w:type="spellEnd"/>
      <w:r>
        <w:t>??</w:t>
      </w:r>
    </w:p>
  </w:comment>
  <w:comment w:id="4" w:author="Usuario de Microsoft Office" w:date="2018-02-05T14:49:00Z" w:initials="Office">
    <w:p w14:paraId="2BE0C16F" w14:textId="358EBE6B" w:rsidR="00366323" w:rsidRDefault="00366323">
      <w:pPr>
        <w:pStyle w:val="Textocomentario"/>
      </w:pPr>
      <w:r>
        <w:rPr>
          <w:rStyle w:val="Refdecomentario"/>
        </w:rPr>
        <w:annotationRef/>
      </w:r>
      <w:r>
        <w:t>Are we going to partner with someone for this? If not we may need to subcontract someone</w:t>
      </w:r>
    </w:p>
  </w:comment>
  <w:comment w:id="5" w:author="Usuario de Microsoft Office" w:date="2018-02-06T12:26:00Z" w:initials="Office">
    <w:p w14:paraId="2EF89C66" w14:textId="6E5F8090" w:rsidR="00366323" w:rsidRDefault="00366323">
      <w:pPr>
        <w:pStyle w:val="Textocomentario"/>
      </w:pPr>
      <w:r>
        <w:rPr>
          <w:rStyle w:val="Refdecomentario"/>
        </w:rPr>
        <w:annotationRef/>
      </w:r>
      <w:r>
        <w:t>We should include this in the budget</w:t>
      </w:r>
    </w:p>
  </w:comment>
  <w:comment w:id="6" w:author="Usuario de Microsoft Office" w:date="2018-02-01T19:01:00Z" w:initials="Office">
    <w:p w14:paraId="7C226794" w14:textId="77777777" w:rsidR="00366323" w:rsidRDefault="00366323" w:rsidP="00C5782A">
      <w:pPr>
        <w:pStyle w:val="Textocomentario"/>
      </w:pPr>
      <w:r>
        <w:rPr>
          <w:rStyle w:val="Refdecomentario"/>
        </w:rPr>
        <w:annotationRef/>
      </w:r>
      <w:r>
        <w:rPr>
          <w:rFonts w:ascii="Times New Roman" w:hAnsi="Times New Roman" w:cs="Times New Roman"/>
        </w:rPr>
        <w:t xml:space="preserve">This is in the project descriptions but I don’t have any idea of what this </w:t>
      </w:r>
      <w:proofErr w:type="gramStart"/>
      <w:r>
        <w:rPr>
          <w:rFonts w:ascii="Times New Roman" w:hAnsi="Times New Roman" w:cs="Times New Roman"/>
        </w:rPr>
        <w:t>is?.</w:t>
      </w:r>
      <w:proofErr w:type="gramEnd"/>
    </w:p>
  </w:comment>
  <w:comment w:id="7" w:author="Usuario de Microsoft Office" w:date="2018-02-01T19:01:00Z" w:initials="Office">
    <w:p w14:paraId="4EEC9FA3" w14:textId="77777777" w:rsidR="00366323" w:rsidRDefault="00366323" w:rsidP="00C5782A">
      <w:pPr>
        <w:pStyle w:val="Textocomentario"/>
      </w:pPr>
      <w:r>
        <w:rPr>
          <w:rStyle w:val="Refdecomentario"/>
        </w:rPr>
        <w:annotationRef/>
      </w:r>
      <w:r>
        <w:rPr>
          <w:rFonts w:ascii="Times New Roman" w:hAnsi="Times New Roman" w:cs="Times New Roman"/>
        </w:rPr>
        <w:t xml:space="preserve">This is in the project descriptions but I don’t have any idea of what this </w:t>
      </w:r>
      <w:proofErr w:type="gramStart"/>
      <w:r>
        <w:rPr>
          <w:rFonts w:ascii="Times New Roman" w:hAnsi="Times New Roman" w:cs="Times New Roman"/>
        </w:rPr>
        <w:t>is?.</w:t>
      </w:r>
      <w:proofErr w:type="gramEnd"/>
    </w:p>
  </w:comment>
  <w:comment w:id="8" w:author="Usuario de Microsoft Office" w:date="2018-02-06T11:02:00Z" w:initials="Office">
    <w:p w14:paraId="50A5FA1F" w14:textId="37EE0D3D" w:rsidR="00366323" w:rsidRDefault="00366323">
      <w:pPr>
        <w:pStyle w:val="Textocomentario"/>
      </w:pPr>
      <w:r>
        <w:rPr>
          <w:rStyle w:val="Refdecomentario"/>
        </w:rPr>
        <w:annotationRef/>
      </w:r>
      <w:r>
        <w:t>Can we create a dataset (or something similar) for the interviews’ WP???</w:t>
      </w:r>
    </w:p>
  </w:comment>
  <w:comment w:id="9" w:author="Usuario de Microsoft Office" w:date="2018-02-06T17:17:00Z" w:initials="Office">
    <w:p w14:paraId="0106D47D" w14:textId="02422DA6" w:rsidR="008333F8" w:rsidRDefault="008333F8">
      <w:pPr>
        <w:pStyle w:val="Textocomentario"/>
      </w:pPr>
      <w:r>
        <w:rPr>
          <w:rStyle w:val="Refdecomentario"/>
        </w:rPr>
        <w:annotationRef/>
      </w:r>
      <w:r>
        <w:t>I think it might make more sense to include something like this at the e</w:t>
      </w:r>
      <w:r w:rsidR="002300E3">
        <w:t xml:space="preserve">nd of the communication section. But it is in this section where they ask </w:t>
      </w:r>
      <w:r w:rsidR="00374052">
        <w:t>for:</w:t>
      </w:r>
    </w:p>
    <w:p w14:paraId="3FDDF938" w14:textId="77777777" w:rsidR="00374052" w:rsidRDefault="00374052">
      <w:pPr>
        <w:pStyle w:val="Textocomentario"/>
      </w:pPr>
    </w:p>
    <w:p w14:paraId="4C060412" w14:textId="77777777" w:rsidR="00374052" w:rsidRPr="00374052" w:rsidRDefault="00374052" w:rsidP="00374052">
      <w:pPr>
        <w:numPr>
          <w:ilvl w:val="1"/>
          <w:numId w:val="19"/>
        </w:numPr>
        <w:spacing w:after="0" w:line="240" w:lineRule="auto"/>
        <w:rPr>
          <w:rFonts w:ascii="Times New Roman" w:eastAsia="Times New Roman" w:hAnsi="Times New Roman" w:cs="Times New Roman"/>
          <w:sz w:val="18"/>
          <w:szCs w:val="18"/>
          <w:lang w:eastAsia="es-ES_tradnl"/>
        </w:rPr>
      </w:pPr>
      <w:r w:rsidRPr="00374052">
        <w:rPr>
          <w:rFonts w:ascii="Times New Roman" w:eastAsia="Times New Roman" w:hAnsi="Times New Roman" w:cs="Times New Roman"/>
          <w:sz w:val="18"/>
          <w:szCs w:val="18"/>
          <w:lang w:eastAsia="es-ES_tradnl"/>
        </w:rPr>
        <w:t>Provide a draft ‘</w:t>
      </w:r>
      <w:r w:rsidRPr="00374052">
        <w:rPr>
          <w:rFonts w:ascii="Times New Roman" w:eastAsia="Times New Roman" w:hAnsi="Times New Roman" w:cs="Times New Roman"/>
          <w:b/>
          <w:bCs/>
          <w:sz w:val="18"/>
          <w:szCs w:val="18"/>
          <w:lang w:eastAsia="es-ES_tradnl"/>
        </w:rPr>
        <w:t>plan for the dissemination and exploitation of the project's results’</w:t>
      </w:r>
      <w:r w:rsidRPr="00374052">
        <w:rPr>
          <w:rFonts w:ascii="Times New Roman" w:eastAsia="Times New Roman" w:hAnsi="Times New Roman" w:cs="Times New Roman"/>
          <w:sz w:val="18"/>
          <w:szCs w:val="18"/>
          <w:lang w:eastAsia="es-ES_tradnl"/>
        </w:rPr>
        <w:t xml:space="preserve">. Please note that such a draft plan is an </w:t>
      </w:r>
      <w:r w:rsidRPr="00374052">
        <w:rPr>
          <w:rFonts w:ascii="Times New Roman" w:eastAsia="Times New Roman" w:hAnsi="Times New Roman" w:cs="Times New Roman"/>
          <w:sz w:val="18"/>
          <w:szCs w:val="18"/>
          <w:u w:val="single"/>
          <w:lang w:eastAsia="es-ES_tradnl"/>
        </w:rPr>
        <w:t>admissibility condition</w:t>
      </w:r>
      <w:r w:rsidRPr="00374052">
        <w:rPr>
          <w:rFonts w:ascii="Times New Roman" w:eastAsia="Times New Roman" w:hAnsi="Times New Roman" w:cs="Times New Roman"/>
          <w:sz w:val="18"/>
          <w:szCs w:val="18"/>
          <w:lang w:eastAsia="es-ES_tradnl"/>
        </w:rPr>
        <w:t xml:space="preserve">, unless the work </w:t>
      </w:r>
      <w:proofErr w:type="spellStart"/>
      <w:r w:rsidRPr="00374052">
        <w:rPr>
          <w:rFonts w:ascii="Times New Roman" w:eastAsia="Times New Roman" w:hAnsi="Times New Roman" w:cs="Times New Roman"/>
          <w:sz w:val="18"/>
          <w:szCs w:val="18"/>
          <w:lang w:eastAsia="es-ES_tradnl"/>
        </w:rPr>
        <w:t>programme</w:t>
      </w:r>
      <w:proofErr w:type="spellEnd"/>
      <w:r w:rsidRPr="00374052">
        <w:rPr>
          <w:rFonts w:ascii="Times New Roman" w:eastAsia="Times New Roman" w:hAnsi="Times New Roman" w:cs="Times New Roman"/>
          <w:sz w:val="18"/>
          <w:szCs w:val="18"/>
          <w:lang w:eastAsia="es-ES_tradnl"/>
        </w:rPr>
        <w:t xml:space="preserve"> topic explicitly states that such a plan is not required.</w:t>
      </w:r>
      <w:r w:rsidRPr="00374052">
        <w:rPr>
          <w:rFonts w:ascii="Times New Roman" w:eastAsia="Times New Roman" w:hAnsi="Times New Roman" w:cs="Times New Roman"/>
          <w:color w:val="FF2600"/>
          <w:sz w:val="18"/>
          <w:szCs w:val="18"/>
          <w:lang w:eastAsia="es-ES_tradnl"/>
        </w:rPr>
        <w:t> </w:t>
      </w:r>
    </w:p>
    <w:p w14:paraId="1DD6F990" w14:textId="77777777" w:rsidR="00374052" w:rsidRPr="00374052" w:rsidRDefault="00374052" w:rsidP="00374052">
      <w:pPr>
        <w:spacing w:after="0" w:line="240" w:lineRule="auto"/>
        <w:ind w:left="810"/>
        <w:rPr>
          <w:rFonts w:ascii="Times New Roman" w:eastAsia="Times New Roman" w:hAnsi="Times New Roman" w:cs="Times New Roman"/>
          <w:sz w:val="18"/>
          <w:szCs w:val="18"/>
          <w:lang w:eastAsia="es-ES_tradnl"/>
        </w:rPr>
      </w:pPr>
    </w:p>
    <w:p w14:paraId="5B30C6AD" w14:textId="77777777" w:rsidR="00374052" w:rsidRPr="00374052" w:rsidRDefault="00374052" w:rsidP="00374052">
      <w:pPr>
        <w:spacing w:after="0" w:line="240" w:lineRule="auto"/>
        <w:ind w:left="810"/>
        <w:rPr>
          <w:rFonts w:ascii="Times New Roman" w:eastAsia="Times New Roman" w:hAnsi="Times New Roman" w:cs="Times New Roman"/>
          <w:sz w:val="18"/>
          <w:szCs w:val="18"/>
          <w:lang w:eastAsia="es-ES_tradnl"/>
        </w:rPr>
      </w:pPr>
      <w:r w:rsidRPr="00374052">
        <w:rPr>
          <w:rFonts w:ascii="Times New Roman" w:eastAsia="Times New Roman" w:hAnsi="Times New Roman" w:cs="Times New Roman"/>
          <w:sz w:val="18"/>
          <w:szCs w:val="18"/>
          <w:lang w:eastAsia="es-ES_tradnl"/>
        </w:rPr>
        <w:t>Show how the proposed measures will help to achieve the expected impact of the project. </w:t>
      </w:r>
    </w:p>
    <w:p w14:paraId="7942D1FB" w14:textId="77777777" w:rsidR="00374052" w:rsidRPr="00374052" w:rsidRDefault="00374052" w:rsidP="00374052">
      <w:pPr>
        <w:spacing w:after="0" w:line="240" w:lineRule="auto"/>
        <w:ind w:left="810"/>
        <w:rPr>
          <w:rFonts w:ascii="Times New Roman" w:eastAsia="Times New Roman" w:hAnsi="Times New Roman" w:cs="Times New Roman"/>
          <w:sz w:val="18"/>
          <w:szCs w:val="18"/>
          <w:lang w:eastAsia="es-ES_tradnl"/>
        </w:rPr>
      </w:pPr>
    </w:p>
    <w:p w14:paraId="137E830C" w14:textId="77777777" w:rsidR="00374052" w:rsidRPr="00374052" w:rsidRDefault="00374052" w:rsidP="00374052">
      <w:pPr>
        <w:spacing w:after="0" w:line="240" w:lineRule="auto"/>
        <w:ind w:left="810"/>
        <w:rPr>
          <w:rFonts w:ascii="Times New Roman" w:eastAsia="Times New Roman" w:hAnsi="Times New Roman" w:cs="Times New Roman"/>
          <w:sz w:val="18"/>
          <w:szCs w:val="18"/>
          <w:lang w:eastAsia="es-ES_tradnl"/>
        </w:rPr>
      </w:pPr>
      <w:r w:rsidRPr="00374052">
        <w:rPr>
          <w:rFonts w:ascii="Times New Roman" w:eastAsia="Times New Roman" w:hAnsi="Times New Roman" w:cs="Times New Roman"/>
          <w:sz w:val="18"/>
          <w:szCs w:val="18"/>
          <w:lang w:eastAsia="es-ES_tradnl"/>
        </w:rPr>
        <w:t>The plan, should be proportionate to the scale of the project, and should contain measures to be implemented both during and after the end of the project. For innovation actions, in particular, please describe a credible path to deliver these innovations to the market.</w:t>
      </w:r>
    </w:p>
    <w:p w14:paraId="77761662" w14:textId="77777777" w:rsidR="00374052" w:rsidRPr="00374052" w:rsidRDefault="00374052" w:rsidP="00374052">
      <w:pPr>
        <w:spacing w:after="0" w:line="240" w:lineRule="auto"/>
        <w:rPr>
          <w:rFonts w:ascii="Times New Roman" w:eastAsia="Times New Roman" w:hAnsi="Times New Roman" w:cs="Times New Roman"/>
          <w:sz w:val="18"/>
          <w:szCs w:val="18"/>
          <w:lang w:eastAsia="es-ES_tradnl"/>
        </w:rPr>
      </w:pPr>
    </w:p>
    <w:p w14:paraId="0845A232" w14:textId="77777777" w:rsidR="00374052" w:rsidRPr="00374052" w:rsidRDefault="00374052" w:rsidP="00374052">
      <w:pPr>
        <w:spacing w:after="0" w:line="240" w:lineRule="auto"/>
        <w:ind w:left="540"/>
        <w:rPr>
          <w:rFonts w:ascii="Times New Roman" w:eastAsia="Times New Roman" w:hAnsi="Times New Roman" w:cs="Times New Roman"/>
          <w:sz w:val="17"/>
          <w:szCs w:val="17"/>
          <w:lang w:eastAsia="es-ES_tradnl"/>
        </w:rPr>
      </w:pPr>
      <w:r w:rsidRPr="00374052">
        <w:rPr>
          <w:rFonts w:ascii="Times New Roman" w:eastAsia="Times New Roman" w:hAnsi="Times New Roman" w:cs="Times New Roman"/>
          <w:color w:val="6095C9"/>
          <w:sz w:val="17"/>
          <w:szCs w:val="17"/>
          <w:lang w:eastAsia="es-ES_tradnl"/>
        </w:rPr>
        <w:t> </w:t>
      </w:r>
      <w:r w:rsidRPr="00374052">
        <w:rPr>
          <w:rFonts w:ascii="Times New Roman" w:eastAsia="Times New Roman" w:hAnsi="Times New Roman" w:cs="Times New Roman"/>
          <w:i/>
          <w:iCs/>
          <w:sz w:val="17"/>
          <w:szCs w:val="17"/>
          <w:lang w:eastAsia="es-ES_tradnl"/>
        </w:rPr>
        <w:t xml:space="preserve">Your plan for the dissemination and exploitation of the project's results is key to </w:t>
      </w:r>
      <w:proofErr w:type="spellStart"/>
      <w:r w:rsidRPr="00374052">
        <w:rPr>
          <w:rFonts w:ascii="Times New Roman" w:eastAsia="Times New Roman" w:hAnsi="Times New Roman" w:cs="Times New Roman"/>
          <w:i/>
          <w:iCs/>
          <w:sz w:val="17"/>
          <w:szCs w:val="17"/>
          <w:lang w:eastAsia="es-ES_tradnl"/>
        </w:rPr>
        <w:t>maximising</w:t>
      </w:r>
      <w:proofErr w:type="spellEnd"/>
      <w:r w:rsidRPr="00374052">
        <w:rPr>
          <w:rFonts w:ascii="Times New Roman" w:eastAsia="Times New Roman" w:hAnsi="Times New Roman" w:cs="Times New Roman"/>
          <w:i/>
          <w:iCs/>
          <w:sz w:val="17"/>
          <w:szCs w:val="17"/>
          <w:lang w:eastAsia="es-ES_tradnl"/>
        </w:rPr>
        <w:t xml:space="preserve"> their </w:t>
      </w:r>
      <w:r w:rsidRPr="00374052">
        <w:rPr>
          <w:rFonts w:ascii="Times New Roman" w:eastAsia="Times New Roman" w:hAnsi="Times New Roman" w:cs="Times New Roman"/>
          <w:b/>
          <w:bCs/>
          <w:i/>
          <w:iCs/>
          <w:sz w:val="17"/>
          <w:szCs w:val="17"/>
          <w:lang w:eastAsia="es-ES_tradnl"/>
        </w:rPr>
        <w:t>impact</w:t>
      </w:r>
      <w:r w:rsidRPr="00374052">
        <w:rPr>
          <w:rFonts w:ascii="Times New Roman" w:eastAsia="Times New Roman" w:hAnsi="Times New Roman" w:cs="Times New Roman"/>
          <w:i/>
          <w:iCs/>
          <w:sz w:val="17"/>
          <w:szCs w:val="17"/>
          <w:lang w:eastAsia="es-ES_tradnl"/>
        </w:rPr>
        <w:t xml:space="preserve">. This plan should describe, in a concrete and comprehensive manner, the </w:t>
      </w:r>
      <w:r w:rsidRPr="00374052">
        <w:rPr>
          <w:rFonts w:ascii="Times New Roman" w:eastAsia="Times New Roman" w:hAnsi="Times New Roman" w:cs="Times New Roman"/>
          <w:b/>
          <w:bCs/>
          <w:i/>
          <w:iCs/>
          <w:sz w:val="17"/>
          <w:szCs w:val="17"/>
          <w:lang w:eastAsia="es-ES_tradnl"/>
        </w:rPr>
        <w:t>area</w:t>
      </w:r>
      <w:r w:rsidRPr="00374052">
        <w:rPr>
          <w:rFonts w:ascii="Times New Roman" w:eastAsia="Times New Roman" w:hAnsi="Times New Roman" w:cs="Times New Roman"/>
          <w:i/>
          <w:iCs/>
          <w:sz w:val="17"/>
          <w:szCs w:val="17"/>
          <w:lang w:eastAsia="es-ES_tradnl"/>
        </w:rPr>
        <w:t xml:space="preserve"> in which you expect to make an impact and </w:t>
      </w:r>
      <w:r w:rsidRPr="00374052">
        <w:rPr>
          <w:rFonts w:ascii="Times New Roman" w:eastAsia="Times New Roman" w:hAnsi="Times New Roman" w:cs="Times New Roman"/>
          <w:b/>
          <w:bCs/>
          <w:i/>
          <w:iCs/>
          <w:sz w:val="17"/>
          <w:szCs w:val="17"/>
          <w:lang w:eastAsia="es-ES_tradnl"/>
        </w:rPr>
        <w:t>who</w:t>
      </w:r>
      <w:r w:rsidRPr="00374052">
        <w:rPr>
          <w:rFonts w:ascii="Times New Roman" w:eastAsia="Times New Roman" w:hAnsi="Times New Roman" w:cs="Times New Roman"/>
          <w:i/>
          <w:iCs/>
          <w:sz w:val="17"/>
          <w:szCs w:val="17"/>
          <w:lang w:eastAsia="es-ES_tradnl"/>
        </w:rPr>
        <w:t xml:space="preserve"> are the potential users of your results.  Your plan should also describe </w:t>
      </w:r>
      <w:r w:rsidRPr="00374052">
        <w:rPr>
          <w:rFonts w:ascii="Times New Roman" w:eastAsia="Times New Roman" w:hAnsi="Times New Roman" w:cs="Times New Roman"/>
          <w:b/>
          <w:bCs/>
          <w:i/>
          <w:iCs/>
          <w:sz w:val="17"/>
          <w:szCs w:val="17"/>
          <w:lang w:eastAsia="es-ES_tradnl"/>
        </w:rPr>
        <w:t>how</w:t>
      </w:r>
      <w:r w:rsidRPr="00374052">
        <w:rPr>
          <w:rFonts w:ascii="Times New Roman" w:eastAsia="Times New Roman" w:hAnsi="Times New Roman" w:cs="Times New Roman"/>
          <w:i/>
          <w:iCs/>
          <w:sz w:val="17"/>
          <w:szCs w:val="17"/>
          <w:lang w:eastAsia="es-ES_tradnl"/>
        </w:rPr>
        <w:t xml:space="preserve"> you intend to use the appropriate channels of dissemination and interaction with potential users. </w:t>
      </w:r>
    </w:p>
    <w:p w14:paraId="726BFD8D" w14:textId="77777777" w:rsidR="00374052" w:rsidRPr="00374052" w:rsidRDefault="00374052" w:rsidP="00374052">
      <w:pPr>
        <w:spacing w:after="0" w:line="240" w:lineRule="auto"/>
        <w:ind w:left="1350"/>
        <w:rPr>
          <w:rFonts w:ascii="Times New Roman" w:eastAsia="Times New Roman" w:hAnsi="Times New Roman" w:cs="Times New Roman"/>
          <w:sz w:val="17"/>
          <w:szCs w:val="17"/>
          <w:lang w:eastAsia="es-ES_tradnl"/>
        </w:rPr>
      </w:pPr>
    </w:p>
    <w:p w14:paraId="33EAFC90" w14:textId="77777777" w:rsidR="00374052" w:rsidRPr="00374052" w:rsidRDefault="00374052" w:rsidP="00374052">
      <w:pPr>
        <w:spacing w:after="0" w:line="240" w:lineRule="auto"/>
        <w:ind w:left="540"/>
        <w:rPr>
          <w:rFonts w:ascii="Times New Roman" w:eastAsia="Times New Roman" w:hAnsi="Times New Roman" w:cs="Times New Roman"/>
          <w:sz w:val="17"/>
          <w:szCs w:val="17"/>
          <w:lang w:eastAsia="es-ES_tradnl"/>
        </w:rPr>
      </w:pPr>
      <w:r w:rsidRPr="00374052">
        <w:rPr>
          <w:rFonts w:ascii="Times New Roman" w:eastAsia="Times New Roman" w:hAnsi="Times New Roman" w:cs="Times New Roman"/>
          <w:sz w:val="17"/>
          <w:szCs w:val="17"/>
          <w:lang w:eastAsia="es-ES_tradnl"/>
        </w:rPr>
        <w:t> C</w:t>
      </w:r>
      <w:r w:rsidRPr="00374052">
        <w:rPr>
          <w:rFonts w:ascii="Times New Roman" w:eastAsia="Times New Roman" w:hAnsi="Times New Roman" w:cs="Times New Roman"/>
          <w:i/>
          <w:iCs/>
          <w:sz w:val="17"/>
          <w:szCs w:val="17"/>
          <w:lang w:eastAsia="es-ES_tradnl"/>
        </w:rPr>
        <w:t>onsider the full range of potential users and uses, including research, commercial, investment, social, environmental, policy-making, setting standards, skills and educational training where relevant.</w:t>
      </w:r>
    </w:p>
    <w:p w14:paraId="41AEB0DD" w14:textId="77777777" w:rsidR="00374052" w:rsidRDefault="00374052">
      <w:pPr>
        <w:pStyle w:val="Textocomentario"/>
      </w:pPr>
    </w:p>
  </w:comment>
  <w:comment w:id="10" w:author="Usuario de Microsoft Office" w:date="2018-02-06T16:13:00Z" w:initials="Office">
    <w:p w14:paraId="652C27C5" w14:textId="77777777" w:rsidR="009522DB" w:rsidRDefault="009522DB" w:rsidP="009522DB">
      <w:pPr>
        <w:pStyle w:val="Textocomentario"/>
      </w:pPr>
      <w:r>
        <w:rPr>
          <w:rStyle w:val="Refdecomentario"/>
        </w:rPr>
        <w:annotationRef/>
      </w:r>
      <w:r>
        <w:t>We discussed this but I can’t remember how we planned to use it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AC991CC" w15:done="0"/>
  <w15:commentEx w15:paraId="4C2A4C1B" w15:done="0"/>
  <w15:commentEx w15:paraId="123F0455" w15:done="0"/>
  <w15:commentEx w15:paraId="4C965553" w15:done="0"/>
  <w15:commentEx w15:paraId="2BE0C16F" w15:done="0"/>
  <w15:commentEx w15:paraId="2EF89C66" w15:done="0"/>
  <w15:commentEx w15:paraId="7C226794" w15:done="0"/>
  <w15:commentEx w15:paraId="4EEC9FA3" w15:done="0"/>
  <w15:commentEx w15:paraId="50A5FA1F" w15:done="0"/>
  <w15:commentEx w15:paraId="41AEB0DD" w15:done="0"/>
  <w15:commentEx w15:paraId="652C27C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9E59AF" w14:textId="77777777" w:rsidR="000F30DB" w:rsidRDefault="000F30DB" w:rsidP="006524AA">
      <w:pPr>
        <w:spacing w:after="0" w:line="240" w:lineRule="auto"/>
      </w:pPr>
      <w:r>
        <w:separator/>
      </w:r>
    </w:p>
  </w:endnote>
  <w:endnote w:type="continuationSeparator" w:id="0">
    <w:p w14:paraId="2D0F71D6" w14:textId="77777777" w:rsidR="000F30DB" w:rsidRDefault="000F30DB" w:rsidP="00652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62BE6" w14:textId="77777777" w:rsidR="00366323" w:rsidRDefault="00366323" w:rsidP="0036632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CFA913" w14:textId="77777777" w:rsidR="00366323" w:rsidRDefault="00366323" w:rsidP="006524AA">
    <w:pPr>
      <w:pStyle w:val="Piedepgina"/>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7268DC" w14:textId="77777777" w:rsidR="00366323" w:rsidRDefault="00366323" w:rsidP="0036632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4282A">
      <w:rPr>
        <w:rStyle w:val="Nmerodepgina"/>
        <w:noProof/>
      </w:rPr>
      <w:t>6</w:t>
    </w:r>
    <w:r>
      <w:rPr>
        <w:rStyle w:val="Nmerodepgina"/>
      </w:rPr>
      <w:fldChar w:fldCharType="end"/>
    </w:r>
  </w:p>
  <w:p w14:paraId="60F3BBA4" w14:textId="77777777" w:rsidR="00366323" w:rsidRDefault="00366323" w:rsidP="006524AA">
    <w:pPr>
      <w:pStyle w:val="Piedepgina"/>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79FBE2" w14:textId="77777777" w:rsidR="000F30DB" w:rsidRDefault="000F30DB" w:rsidP="006524AA">
      <w:pPr>
        <w:spacing w:after="0" w:line="240" w:lineRule="auto"/>
      </w:pPr>
      <w:r>
        <w:separator/>
      </w:r>
    </w:p>
  </w:footnote>
  <w:footnote w:type="continuationSeparator" w:id="0">
    <w:p w14:paraId="7C0BFEFA" w14:textId="77777777" w:rsidR="000F30DB" w:rsidRDefault="000F30DB" w:rsidP="006524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7"/>
    <w:multiLevelType w:val="hybridMultilevel"/>
    <w:tmpl w:val="00000007"/>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8"/>
    <w:multiLevelType w:val="hybridMultilevel"/>
    <w:tmpl w:val="00000008"/>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9"/>
    <w:multiLevelType w:val="hybridMultilevel"/>
    <w:tmpl w:val="00000009"/>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A"/>
    <w:multiLevelType w:val="hybridMultilevel"/>
    <w:tmpl w:val="0000000A"/>
    <w:lvl w:ilvl="0" w:tplc="00000385">
      <w:start w:val="1"/>
      <w:numFmt w:val="bullet"/>
      <w:lvlText w:val="•"/>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B"/>
    <w:multiLevelType w:val="hybridMultilevel"/>
    <w:tmpl w:val="0000000B"/>
    <w:lvl w:ilvl="0" w:tplc="000003E9">
      <w:start w:val="1"/>
      <w:numFmt w:val="bullet"/>
      <w:lvlText w:val="•"/>
      <w:lvlJc w:val="left"/>
      <w:pPr>
        <w:ind w:left="720" w:hanging="360"/>
      </w:pPr>
    </w:lvl>
    <w:lvl w:ilvl="1" w:tplc="000003E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C"/>
    <w:multiLevelType w:val="hybridMultilevel"/>
    <w:tmpl w:val="0000000C"/>
    <w:lvl w:ilvl="0" w:tplc="0000044D">
      <w:start w:val="1"/>
      <w:numFmt w:val="bullet"/>
      <w:lvlText w:val="•"/>
      <w:lvlJc w:val="left"/>
      <w:pPr>
        <w:ind w:left="720" w:hanging="360"/>
      </w:pPr>
    </w:lvl>
    <w:lvl w:ilvl="1" w:tplc="0000044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D"/>
    <w:multiLevelType w:val="hybridMultilevel"/>
    <w:tmpl w:val="0000000D"/>
    <w:lvl w:ilvl="0" w:tplc="000004B1">
      <w:numFmt w:val="bullet"/>
      <w:lvlText w:val="•"/>
      <w:lvlJc w:val="left"/>
      <w:pPr>
        <w:ind w:left="720" w:hanging="360"/>
      </w:pPr>
    </w:lvl>
    <w:lvl w:ilvl="1" w:tplc="000004B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BAA291A"/>
    <w:multiLevelType w:val="hybridMultilevel"/>
    <w:tmpl w:val="2F1A78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nsid w:val="200808DA"/>
    <w:multiLevelType w:val="hybridMultilevel"/>
    <w:tmpl w:val="949CB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nsid w:val="23E95864"/>
    <w:multiLevelType w:val="hybridMultilevel"/>
    <w:tmpl w:val="506257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nsid w:val="2C557392"/>
    <w:multiLevelType w:val="hybridMultilevel"/>
    <w:tmpl w:val="078249E8"/>
    <w:lvl w:ilvl="0" w:tplc="040A0019">
      <w:start w:val="1"/>
      <w:numFmt w:val="lowerLetter"/>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nsid w:val="2EB04114"/>
    <w:multiLevelType w:val="hybridMultilevel"/>
    <w:tmpl w:val="A828850E"/>
    <w:lvl w:ilvl="0" w:tplc="040A0019">
      <w:start w:val="1"/>
      <w:numFmt w:val="lowerLetter"/>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nsid w:val="380D195E"/>
    <w:multiLevelType w:val="hybridMultilevel"/>
    <w:tmpl w:val="59A0DBEA"/>
    <w:lvl w:ilvl="0" w:tplc="D200C976">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4">
    <w:nsid w:val="386E1B25"/>
    <w:multiLevelType w:val="hybridMultilevel"/>
    <w:tmpl w:val="4A9492EC"/>
    <w:lvl w:ilvl="0" w:tplc="040A0019">
      <w:start w:val="1"/>
      <w:numFmt w:val="lowerLetter"/>
      <w:lvlText w:val="%1."/>
      <w:lvlJc w:val="left"/>
      <w:pPr>
        <w:ind w:left="720" w:hanging="360"/>
      </w:pPr>
      <w:rPr>
        <w:rFonts w:hint="default"/>
      </w:rPr>
    </w:lvl>
    <w:lvl w:ilvl="1" w:tplc="040A000F">
      <w:start w:val="1"/>
      <w:numFmt w:val="decimal"/>
      <w:lvlText w:val="%2."/>
      <w:lvlJc w:val="left"/>
      <w:pPr>
        <w:ind w:left="1440" w:hanging="360"/>
      </w:pPr>
      <w:rPr>
        <w:rFonts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nsid w:val="45DB30D9"/>
    <w:multiLevelType w:val="hybridMultilevel"/>
    <w:tmpl w:val="7D8A7D02"/>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nsid w:val="54F041F1"/>
    <w:multiLevelType w:val="hybridMultilevel"/>
    <w:tmpl w:val="E8B4D12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nsid w:val="56831676"/>
    <w:multiLevelType w:val="multilevel"/>
    <w:tmpl w:val="BE3EF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C627081"/>
    <w:multiLevelType w:val="hybridMultilevel"/>
    <w:tmpl w:val="B0F2CFD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nsid w:val="5FAA444B"/>
    <w:multiLevelType w:val="hybridMultilevel"/>
    <w:tmpl w:val="4C32849E"/>
    <w:lvl w:ilvl="0" w:tplc="040A0019">
      <w:start w:val="1"/>
      <w:numFmt w:val="lowerLetter"/>
      <w:lvlText w:val="%1."/>
      <w:lvlJc w:val="left"/>
      <w:pPr>
        <w:ind w:left="720" w:hanging="360"/>
      </w:pPr>
      <w:rPr>
        <w:rFonts w:hint="default"/>
      </w:rPr>
    </w:lvl>
    <w:lvl w:ilvl="1" w:tplc="040A0003">
      <w:start w:val="1"/>
      <w:numFmt w:val="bullet"/>
      <w:lvlText w:val="o"/>
      <w:lvlJc w:val="left"/>
      <w:pPr>
        <w:ind w:left="720" w:hanging="360"/>
      </w:pPr>
      <w:rPr>
        <w:rFonts w:ascii="Courier New" w:hAnsi="Courier New" w:cs="Courier New" w:hint="default"/>
      </w:rPr>
    </w:lvl>
    <w:lvl w:ilvl="2" w:tplc="040A0005">
      <w:start w:val="1"/>
      <w:numFmt w:val="bullet"/>
      <w:lvlText w:val=""/>
      <w:lvlJc w:val="left"/>
      <w:pPr>
        <w:ind w:left="1440" w:hanging="360"/>
      </w:pPr>
      <w:rPr>
        <w:rFonts w:ascii="Wingdings" w:hAnsi="Wingdings" w:hint="default"/>
      </w:rPr>
    </w:lvl>
    <w:lvl w:ilvl="3" w:tplc="040A0001" w:tentative="1">
      <w:start w:val="1"/>
      <w:numFmt w:val="bullet"/>
      <w:lvlText w:val=""/>
      <w:lvlJc w:val="left"/>
      <w:pPr>
        <w:ind w:left="2160" w:hanging="360"/>
      </w:pPr>
      <w:rPr>
        <w:rFonts w:ascii="Symbol" w:hAnsi="Symbol" w:hint="default"/>
      </w:rPr>
    </w:lvl>
    <w:lvl w:ilvl="4" w:tplc="040A0003" w:tentative="1">
      <w:start w:val="1"/>
      <w:numFmt w:val="bullet"/>
      <w:lvlText w:val="o"/>
      <w:lvlJc w:val="left"/>
      <w:pPr>
        <w:ind w:left="2880" w:hanging="360"/>
      </w:pPr>
      <w:rPr>
        <w:rFonts w:ascii="Courier New" w:hAnsi="Courier New" w:cs="Courier New" w:hint="default"/>
      </w:rPr>
    </w:lvl>
    <w:lvl w:ilvl="5" w:tplc="040A0005" w:tentative="1">
      <w:start w:val="1"/>
      <w:numFmt w:val="bullet"/>
      <w:lvlText w:val=""/>
      <w:lvlJc w:val="left"/>
      <w:pPr>
        <w:ind w:left="3600" w:hanging="360"/>
      </w:pPr>
      <w:rPr>
        <w:rFonts w:ascii="Wingdings" w:hAnsi="Wingdings" w:hint="default"/>
      </w:rPr>
    </w:lvl>
    <w:lvl w:ilvl="6" w:tplc="040A0001" w:tentative="1">
      <w:start w:val="1"/>
      <w:numFmt w:val="bullet"/>
      <w:lvlText w:val=""/>
      <w:lvlJc w:val="left"/>
      <w:pPr>
        <w:ind w:left="4320" w:hanging="360"/>
      </w:pPr>
      <w:rPr>
        <w:rFonts w:ascii="Symbol" w:hAnsi="Symbol" w:hint="default"/>
      </w:rPr>
    </w:lvl>
    <w:lvl w:ilvl="7" w:tplc="040A0003" w:tentative="1">
      <w:start w:val="1"/>
      <w:numFmt w:val="bullet"/>
      <w:lvlText w:val="o"/>
      <w:lvlJc w:val="left"/>
      <w:pPr>
        <w:ind w:left="5040" w:hanging="360"/>
      </w:pPr>
      <w:rPr>
        <w:rFonts w:ascii="Courier New" w:hAnsi="Courier New" w:cs="Courier New" w:hint="default"/>
      </w:rPr>
    </w:lvl>
    <w:lvl w:ilvl="8" w:tplc="040A0005" w:tentative="1">
      <w:start w:val="1"/>
      <w:numFmt w:val="bullet"/>
      <w:lvlText w:val=""/>
      <w:lvlJc w:val="left"/>
      <w:pPr>
        <w:ind w:left="5760" w:hanging="360"/>
      </w:pPr>
      <w:rPr>
        <w:rFonts w:ascii="Wingdings" w:hAnsi="Wingdings" w:hint="default"/>
      </w:rPr>
    </w:lvl>
  </w:abstractNum>
  <w:abstractNum w:abstractNumId="20">
    <w:nsid w:val="6F4455ED"/>
    <w:multiLevelType w:val="hybridMultilevel"/>
    <w:tmpl w:val="644C46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3"/>
  </w:num>
  <w:num w:numId="11">
    <w:abstractNumId w:val="15"/>
  </w:num>
  <w:num w:numId="12">
    <w:abstractNumId w:val="16"/>
  </w:num>
  <w:num w:numId="13">
    <w:abstractNumId w:val="18"/>
  </w:num>
  <w:num w:numId="14">
    <w:abstractNumId w:val="10"/>
  </w:num>
  <w:num w:numId="15">
    <w:abstractNumId w:val="20"/>
  </w:num>
  <w:num w:numId="16">
    <w:abstractNumId w:val="11"/>
  </w:num>
  <w:num w:numId="17">
    <w:abstractNumId w:val="14"/>
  </w:num>
  <w:num w:numId="18">
    <w:abstractNumId w:val="19"/>
  </w:num>
  <w:num w:numId="19">
    <w:abstractNumId w:val="17"/>
  </w:num>
  <w:num w:numId="20">
    <w:abstractNumId w:val="9"/>
  </w:num>
  <w:num w:numId="21">
    <w:abstractNumId w:val="1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de Microsoft Office">
    <w15:presenceInfo w15:providerId="None" w15:userId="Usuario de Microsoft Offi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3FE"/>
    <w:rsid w:val="00002471"/>
    <w:rsid w:val="000032AE"/>
    <w:rsid w:val="0000679F"/>
    <w:rsid w:val="00007206"/>
    <w:rsid w:val="00037FA4"/>
    <w:rsid w:val="00055938"/>
    <w:rsid w:val="0006157E"/>
    <w:rsid w:val="00062F7F"/>
    <w:rsid w:val="00070E55"/>
    <w:rsid w:val="00083651"/>
    <w:rsid w:val="0009277B"/>
    <w:rsid w:val="00093180"/>
    <w:rsid w:val="00095D1C"/>
    <w:rsid w:val="000A30BE"/>
    <w:rsid w:val="000A3317"/>
    <w:rsid w:val="000A6A4F"/>
    <w:rsid w:val="000B6C4A"/>
    <w:rsid w:val="000C36AB"/>
    <w:rsid w:val="000D00E4"/>
    <w:rsid w:val="000D6CA9"/>
    <w:rsid w:val="000F261B"/>
    <w:rsid w:val="000F30DB"/>
    <w:rsid w:val="000F54AC"/>
    <w:rsid w:val="000F5BFA"/>
    <w:rsid w:val="0011445C"/>
    <w:rsid w:val="00120E8B"/>
    <w:rsid w:val="001239C5"/>
    <w:rsid w:val="00137112"/>
    <w:rsid w:val="0014282A"/>
    <w:rsid w:val="00145FD2"/>
    <w:rsid w:val="00162FB6"/>
    <w:rsid w:val="0016622D"/>
    <w:rsid w:val="00167014"/>
    <w:rsid w:val="00167D1E"/>
    <w:rsid w:val="00173CB9"/>
    <w:rsid w:val="0018343E"/>
    <w:rsid w:val="00195BDD"/>
    <w:rsid w:val="001A0236"/>
    <w:rsid w:val="001A1EB3"/>
    <w:rsid w:val="001A27F9"/>
    <w:rsid w:val="001A65B1"/>
    <w:rsid w:val="001C728A"/>
    <w:rsid w:val="001F65EE"/>
    <w:rsid w:val="002000A5"/>
    <w:rsid w:val="00204131"/>
    <w:rsid w:val="002074DE"/>
    <w:rsid w:val="00220556"/>
    <w:rsid w:val="00223A51"/>
    <w:rsid w:val="002300E3"/>
    <w:rsid w:val="002354D1"/>
    <w:rsid w:val="002433A0"/>
    <w:rsid w:val="002507CA"/>
    <w:rsid w:val="00251C47"/>
    <w:rsid w:val="002661BA"/>
    <w:rsid w:val="0027382B"/>
    <w:rsid w:val="00274ECD"/>
    <w:rsid w:val="00276A35"/>
    <w:rsid w:val="00282BDD"/>
    <w:rsid w:val="00285806"/>
    <w:rsid w:val="002932DC"/>
    <w:rsid w:val="00294292"/>
    <w:rsid w:val="002A1717"/>
    <w:rsid w:val="002C19B5"/>
    <w:rsid w:val="002D36C6"/>
    <w:rsid w:val="002D7482"/>
    <w:rsid w:val="002E53C6"/>
    <w:rsid w:val="002E798B"/>
    <w:rsid w:val="002E7DDC"/>
    <w:rsid w:val="002F6A59"/>
    <w:rsid w:val="003008C5"/>
    <w:rsid w:val="00307CFC"/>
    <w:rsid w:val="00320E8A"/>
    <w:rsid w:val="00323B02"/>
    <w:rsid w:val="003252CE"/>
    <w:rsid w:val="00331E91"/>
    <w:rsid w:val="003350EF"/>
    <w:rsid w:val="0033764D"/>
    <w:rsid w:val="00340DA2"/>
    <w:rsid w:val="0034164B"/>
    <w:rsid w:val="0034591C"/>
    <w:rsid w:val="00347A1D"/>
    <w:rsid w:val="00360A44"/>
    <w:rsid w:val="003659CA"/>
    <w:rsid w:val="00366323"/>
    <w:rsid w:val="00366904"/>
    <w:rsid w:val="00374052"/>
    <w:rsid w:val="00385E4D"/>
    <w:rsid w:val="00394912"/>
    <w:rsid w:val="003958AB"/>
    <w:rsid w:val="003B1A1A"/>
    <w:rsid w:val="003B48B9"/>
    <w:rsid w:val="003B4BD5"/>
    <w:rsid w:val="003B7DFB"/>
    <w:rsid w:val="003C51B9"/>
    <w:rsid w:val="003D5C5E"/>
    <w:rsid w:val="003E471B"/>
    <w:rsid w:val="003E7CBB"/>
    <w:rsid w:val="003F0204"/>
    <w:rsid w:val="003F4AC4"/>
    <w:rsid w:val="004049A1"/>
    <w:rsid w:val="00415381"/>
    <w:rsid w:val="00420BAF"/>
    <w:rsid w:val="00423C40"/>
    <w:rsid w:val="00437AE0"/>
    <w:rsid w:val="00443F67"/>
    <w:rsid w:val="00452618"/>
    <w:rsid w:val="00455E99"/>
    <w:rsid w:val="00457F78"/>
    <w:rsid w:val="00472B93"/>
    <w:rsid w:val="00480AD4"/>
    <w:rsid w:val="004867A5"/>
    <w:rsid w:val="00487CC8"/>
    <w:rsid w:val="00494698"/>
    <w:rsid w:val="0049775F"/>
    <w:rsid w:val="004A037E"/>
    <w:rsid w:val="004A2218"/>
    <w:rsid w:val="004A2ADD"/>
    <w:rsid w:val="004A411A"/>
    <w:rsid w:val="004A6881"/>
    <w:rsid w:val="004A7669"/>
    <w:rsid w:val="004B2166"/>
    <w:rsid w:val="004B7C3C"/>
    <w:rsid w:val="004C1A6E"/>
    <w:rsid w:val="004C2F07"/>
    <w:rsid w:val="004C3CF7"/>
    <w:rsid w:val="004D0C9A"/>
    <w:rsid w:val="004D1B64"/>
    <w:rsid w:val="004E263D"/>
    <w:rsid w:val="004E45E5"/>
    <w:rsid w:val="004F434A"/>
    <w:rsid w:val="005014C2"/>
    <w:rsid w:val="00531E95"/>
    <w:rsid w:val="00536C00"/>
    <w:rsid w:val="00537E9A"/>
    <w:rsid w:val="00542AA5"/>
    <w:rsid w:val="00545ECC"/>
    <w:rsid w:val="005510C0"/>
    <w:rsid w:val="00552AC7"/>
    <w:rsid w:val="00556B2D"/>
    <w:rsid w:val="00560194"/>
    <w:rsid w:val="0056029C"/>
    <w:rsid w:val="005640F3"/>
    <w:rsid w:val="00570589"/>
    <w:rsid w:val="005748BF"/>
    <w:rsid w:val="005769A2"/>
    <w:rsid w:val="00591558"/>
    <w:rsid w:val="005919FE"/>
    <w:rsid w:val="005A10BB"/>
    <w:rsid w:val="005B5EB3"/>
    <w:rsid w:val="005C0632"/>
    <w:rsid w:val="005D5C53"/>
    <w:rsid w:val="005D6EE3"/>
    <w:rsid w:val="005D7486"/>
    <w:rsid w:val="005E2375"/>
    <w:rsid w:val="005E6B20"/>
    <w:rsid w:val="005F0E7E"/>
    <w:rsid w:val="00603064"/>
    <w:rsid w:val="006224D6"/>
    <w:rsid w:val="006372CD"/>
    <w:rsid w:val="00640B36"/>
    <w:rsid w:val="00646057"/>
    <w:rsid w:val="00646F25"/>
    <w:rsid w:val="006524AA"/>
    <w:rsid w:val="00664EC7"/>
    <w:rsid w:val="006801F2"/>
    <w:rsid w:val="00683649"/>
    <w:rsid w:val="006904E4"/>
    <w:rsid w:val="006A5518"/>
    <w:rsid w:val="006B23F1"/>
    <w:rsid w:val="006B3A7E"/>
    <w:rsid w:val="006C1968"/>
    <w:rsid w:val="006C3E33"/>
    <w:rsid w:val="006D07EB"/>
    <w:rsid w:val="006D21AF"/>
    <w:rsid w:val="006D62F3"/>
    <w:rsid w:val="006D6B72"/>
    <w:rsid w:val="006E3009"/>
    <w:rsid w:val="006F29A0"/>
    <w:rsid w:val="006F2D39"/>
    <w:rsid w:val="006F48F8"/>
    <w:rsid w:val="00703116"/>
    <w:rsid w:val="00711A41"/>
    <w:rsid w:val="00716A75"/>
    <w:rsid w:val="00721081"/>
    <w:rsid w:val="00727A0C"/>
    <w:rsid w:val="0073164E"/>
    <w:rsid w:val="007316F1"/>
    <w:rsid w:val="00735F81"/>
    <w:rsid w:val="00736977"/>
    <w:rsid w:val="00742B87"/>
    <w:rsid w:val="007431B6"/>
    <w:rsid w:val="0074677C"/>
    <w:rsid w:val="00756224"/>
    <w:rsid w:val="007715D0"/>
    <w:rsid w:val="007A1438"/>
    <w:rsid w:val="007A66A8"/>
    <w:rsid w:val="007A7451"/>
    <w:rsid w:val="007B12FA"/>
    <w:rsid w:val="007D5043"/>
    <w:rsid w:val="007E01AA"/>
    <w:rsid w:val="007E1E2D"/>
    <w:rsid w:val="007E6C8A"/>
    <w:rsid w:val="007F5012"/>
    <w:rsid w:val="0080277F"/>
    <w:rsid w:val="008045E4"/>
    <w:rsid w:val="00820A95"/>
    <w:rsid w:val="008250D0"/>
    <w:rsid w:val="00826673"/>
    <w:rsid w:val="00827C09"/>
    <w:rsid w:val="008333F8"/>
    <w:rsid w:val="00834046"/>
    <w:rsid w:val="00835AB4"/>
    <w:rsid w:val="0084416C"/>
    <w:rsid w:val="00852488"/>
    <w:rsid w:val="0085424D"/>
    <w:rsid w:val="00871F97"/>
    <w:rsid w:val="008760C7"/>
    <w:rsid w:val="008835D7"/>
    <w:rsid w:val="008966C4"/>
    <w:rsid w:val="008B47CC"/>
    <w:rsid w:val="008B5C03"/>
    <w:rsid w:val="008C755E"/>
    <w:rsid w:val="008E6E07"/>
    <w:rsid w:val="0090663C"/>
    <w:rsid w:val="00913C45"/>
    <w:rsid w:val="00921476"/>
    <w:rsid w:val="00923020"/>
    <w:rsid w:val="00937AC1"/>
    <w:rsid w:val="00943588"/>
    <w:rsid w:val="00944E84"/>
    <w:rsid w:val="00950B32"/>
    <w:rsid w:val="009522DB"/>
    <w:rsid w:val="00952BF8"/>
    <w:rsid w:val="009536E0"/>
    <w:rsid w:val="00955D87"/>
    <w:rsid w:val="009627EF"/>
    <w:rsid w:val="00963FEA"/>
    <w:rsid w:val="009813F4"/>
    <w:rsid w:val="009965BC"/>
    <w:rsid w:val="00996D63"/>
    <w:rsid w:val="009B03C3"/>
    <w:rsid w:val="009C0A96"/>
    <w:rsid w:val="009C3E10"/>
    <w:rsid w:val="009C776B"/>
    <w:rsid w:val="009D2BD3"/>
    <w:rsid w:val="009E164E"/>
    <w:rsid w:val="009E2305"/>
    <w:rsid w:val="009E43FE"/>
    <w:rsid w:val="009F2153"/>
    <w:rsid w:val="009F55DB"/>
    <w:rsid w:val="00A10693"/>
    <w:rsid w:val="00A1135B"/>
    <w:rsid w:val="00A16078"/>
    <w:rsid w:val="00A20D18"/>
    <w:rsid w:val="00A26A3D"/>
    <w:rsid w:val="00A27DD5"/>
    <w:rsid w:val="00A40AB3"/>
    <w:rsid w:val="00A657F5"/>
    <w:rsid w:val="00A67783"/>
    <w:rsid w:val="00A75D91"/>
    <w:rsid w:val="00A76C2A"/>
    <w:rsid w:val="00A813C9"/>
    <w:rsid w:val="00A90090"/>
    <w:rsid w:val="00A9101E"/>
    <w:rsid w:val="00AB1BCA"/>
    <w:rsid w:val="00AE4DEB"/>
    <w:rsid w:val="00AE656E"/>
    <w:rsid w:val="00AF2CA1"/>
    <w:rsid w:val="00B01BFC"/>
    <w:rsid w:val="00B034E1"/>
    <w:rsid w:val="00B042CC"/>
    <w:rsid w:val="00B11E38"/>
    <w:rsid w:val="00B2438F"/>
    <w:rsid w:val="00B532AF"/>
    <w:rsid w:val="00B5758B"/>
    <w:rsid w:val="00B72471"/>
    <w:rsid w:val="00B90C97"/>
    <w:rsid w:val="00BA6F90"/>
    <w:rsid w:val="00BB0108"/>
    <w:rsid w:val="00BB6490"/>
    <w:rsid w:val="00BC33EA"/>
    <w:rsid w:val="00BC466E"/>
    <w:rsid w:val="00BC5575"/>
    <w:rsid w:val="00BC71DE"/>
    <w:rsid w:val="00BD3281"/>
    <w:rsid w:val="00BF44D1"/>
    <w:rsid w:val="00C01564"/>
    <w:rsid w:val="00C12088"/>
    <w:rsid w:val="00C20384"/>
    <w:rsid w:val="00C453FA"/>
    <w:rsid w:val="00C5782A"/>
    <w:rsid w:val="00C63B26"/>
    <w:rsid w:val="00C72F62"/>
    <w:rsid w:val="00C73E7E"/>
    <w:rsid w:val="00C743CE"/>
    <w:rsid w:val="00CA3158"/>
    <w:rsid w:val="00CB3140"/>
    <w:rsid w:val="00CB355F"/>
    <w:rsid w:val="00CB6819"/>
    <w:rsid w:val="00CC7269"/>
    <w:rsid w:val="00CD0DCA"/>
    <w:rsid w:val="00CE007C"/>
    <w:rsid w:val="00CE1F87"/>
    <w:rsid w:val="00CE25D7"/>
    <w:rsid w:val="00CF1CE6"/>
    <w:rsid w:val="00CF4173"/>
    <w:rsid w:val="00CF49E1"/>
    <w:rsid w:val="00CF7EB3"/>
    <w:rsid w:val="00D16892"/>
    <w:rsid w:val="00D23606"/>
    <w:rsid w:val="00D26C67"/>
    <w:rsid w:val="00D27AC0"/>
    <w:rsid w:val="00D36410"/>
    <w:rsid w:val="00D36706"/>
    <w:rsid w:val="00D5179C"/>
    <w:rsid w:val="00D51EB2"/>
    <w:rsid w:val="00D62C39"/>
    <w:rsid w:val="00D65CC6"/>
    <w:rsid w:val="00D75AF4"/>
    <w:rsid w:val="00D8218A"/>
    <w:rsid w:val="00D83122"/>
    <w:rsid w:val="00D933D8"/>
    <w:rsid w:val="00D977FB"/>
    <w:rsid w:val="00DA5017"/>
    <w:rsid w:val="00DA53CA"/>
    <w:rsid w:val="00DA7F7F"/>
    <w:rsid w:val="00DB3EA9"/>
    <w:rsid w:val="00DC0F48"/>
    <w:rsid w:val="00DC2C34"/>
    <w:rsid w:val="00DD19EA"/>
    <w:rsid w:val="00DE5BAB"/>
    <w:rsid w:val="00E00423"/>
    <w:rsid w:val="00E03151"/>
    <w:rsid w:val="00E36DDB"/>
    <w:rsid w:val="00E401DE"/>
    <w:rsid w:val="00E44628"/>
    <w:rsid w:val="00E468B6"/>
    <w:rsid w:val="00E505D0"/>
    <w:rsid w:val="00E51FED"/>
    <w:rsid w:val="00E54E93"/>
    <w:rsid w:val="00E57142"/>
    <w:rsid w:val="00E64CE7"/>
    <w:rsid w:val="00E73FFA"/>
    <w:rsid w:val="00E752CB"/>
    <w:rsid w:val="00E81EC2"/>
    <w:rsid w:val="00E84C4B"/>
    <w:rsid w:val="00EA5989"/>
    <w:rsid w:val="00EC3557"/>
    <w:rsid w:val="00EC4006"/>
    <w:rsid w:val="00EE2579"/>
    <w:rsid w:val="00EF01D1"/>
    <w:rsid w:val="00F03F59"/>
    <w:rsid w:val="00F04DA8"/>
    <w:rsid w:val="00F1665C"/>
    <w:rsid w:val="00F21B79"/>
    <w:rsid w:val="00F22D1F"/>
    <w:rsid w:val="00F246F4"/>
    <w:rsid w:val="00F34200"/>
    <w:rsid w:val="00F41139"/>
    <w:rsid w:val="00F55EF0"/>
    <w:rsid w:val="00F6730C"/>
    <w:rsid w:val="00F7656C"/>
    <w:rsid w:val="00F80F8D"/>
    <w:rsid w:val="00F95646"/>
    <w:rsid w:val="00F97C32"/>
    <w:rsid w:val="00FA10CE"/>
    <w:rsid w:val="00FC3C87"/>
    <w:rsid w:val="00FC646F"/>
    <w:rsid w:val="00FE7DCA"/>
    <w:rsid w:val="00FF0993"/>
    <w:rsid w:val="00FF569D"/>
  </w:rsids>
  <m:mathPr>
    <m:mathFont m:val="Cambria Math"/>
    <m:brkBin m:val="before"/>
    <m:brkBinSub m:val="--"/>
    <m:smallFrac m:val="0"/>
    <m:dispDef/>
    <m:lMargin m:val="0"/>
    <m:rMargin m:val="0"/>
    <m:defJc m:val="centerGroup"/>
    <m:wrapIndent m:val="1440"/>
    <m:intLim m:val="subSup"/>
    <m:naryLim m:val="undOvr"/>
  </m:mathPr>
  <w:themeFontLang w:val="ca-E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D624"/>
  <w15:chartTrackingRefBased/>
  <w15:docId w15:val="{3FB56E21-1179-4AF3-AC8D-5F266F27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E43FE"/>
    <w:rPr>
      <w:rFonts w:eastAsiaTheme="minorEastAsia" w:hAnsiTheme="minorHAnsi" w:cstheme="minorBid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3764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764D"/>
    <w:rPr>
      <w:rFonts w:ascii="Segoe UI" w:eastAsiaTheme="minorEastAsia" w:hAnsi="Segoe UI" w:cs="Segoe UI"/>
      <w:sz w:val="18"/>
      <w:szCs w:val="18"/>
    </w:rPr>
  </w:style>
  <w:style w:type="table" w:styleId="Tablaconcuadrcula">
    <w:name w:val="Table Grid"/>
    <w:basedOn w:val="Tablanormal"/>
    <w:uiPriority w:val="39"/>
    <w:rsid w:val="006801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5014C2"/>
    <w:rPr>
      <w:sz w:val="18"/>
      <w:szCs w:val="18"/>
    </w:rPr>
  </w:style>
  <w:style w:type="paragraph" w:styleId="Textocomentario">
    <w:name w:val="annotation text"/>
    <w:basedOn w:val="Normal"/>
    <w:link w:val="TextocomentarioCar"/>
    <w:uiPriority w:val="99"/>
    <w:semiHidden/>
    <w:unhideWhenUsed/>
    <w:rsid w:val="005014C2"/>
    <w:pPr>
      <w:spacing w:line="240" w:lineRule="auto"/>
    </w:pPr>
    <w:rPr>
      <w:sz w:val="24"/>
      <w:szCs w:val="24"/>
    </w:rPr>
  </w:style>
  <w:style w:type="character" w:customStyle="1" w:styleId="TextocomentarioCar">
    <w:name w:val="Texto comentario Car"/>
    <w:basedOn w:val="Fuentedeprrafopredeter"/>
    <w:link w:val="Textocomentario"/>
    <w:uiPriority w:val="99"/>
    <w:semiHidden/>
    <w:rsid w:val="005014C2"/>
    <w:rPr>
      <w:rFonts w:eastAsiaTheme="minorEastAsia" w:hAnsiTheme="minorHAnsi" w:cstheme="minorBidi"/>
      <w:sz w:val="24"/>
      <w:szCs w:val="24"/>
    </w:rPr>
  </w:style>
  <w:style w:type="paragraph" w:styleId="Asuntodelcomentario">
    <w:name w:val="annotation subject"/>
    <w:basedOn w:val="Textocomentario"/>
    <w:next w:val="Textocomentario"/>
    <w:link w:val="AsuntodelcomentarioCar"/>
    <w:uiPriority w:val="99"/>
    <w:semiHidden/>
    <w:unhideWhenUsed/>
    <w:rsid w:val="005014C2"/>
    <w:rPr>
      <w:b/>
      <w:bCs/>
      <w:sz w:val="20"/>
      <w:szCs w:val="20"/>
    </w:rPr>
  </w:style>
  <w:style w:type="character" w:customStyle="1" w:styleId="AsuntodelcomentarioCar">
    <w:name w:val="Asunto del comentario Car"/>
    <w:basedOn w:val="TextocomentarioCar"/>
    <w:link w:val="Asuntodelcomentario"/>
    <w:uiPriority w:val="99"/>
    <w:semiHidden/>
    <w:rsid w:val="005014C2"/>
    <w:rPr>
      <w:rFonts w:eastAsiaTheme="minorEastAsia" w:hAnsiTheme="minorHAnsi" w:cstheme="minorBidi"/>
      <w:b/>
      <w:bCs/>
      <w:sz w:val="20"/>
      <w:szCs w:val="20"/>
    </w:rPr>
  </w:style>
  <w:style w:type="paragraph" w:styleId="Prrafodelista">
    <w:name w:val="List Paragraph"/>
    <w:basedOn w:val="Normal"/>
    <w:uiPriority w:val="34"/>
    <w:qFormat/>
    <w:rsid w:val="002C19B5"/>
    <w:pPr>
      <w:ind w:left="720"/>
      <w:contextualSpacing/>
    </w:pPr>
  </w:style>
  <w:style w:type="paragraph" w:styleId="Mapadeldocumento">
    <w:name w:val="Document Map"/>
    <w:basedOn w:val="Normal"/>
    <w:link w:val="MapadeldocumentoCar"/>
    <w:uiPriority w:val="99"/>
    <w:semiHidden/>
    <w:unhideWhenUsed/>
    <w:rsid w:val="00E84C4B"/>
    <w:pPr>
      <w:spacing w:after="0" w:line="240" w:lineRule="auto"/>
    </w:pPr>
    <w:rPr>
      <w:rFonts w:ascii="Times New Roman" w:hAnsi="Times New Roman" w:cs="Times New Roman"/>
      <w:sz w:val="24"/>
      <w:szCs w:val="24"/>
    </w:rPr>
  </w:style>
  <w:style w:type="character" w:customStyle="1" w:styleId="MapadeldocumentoCar">
    <w:name w:val="Mapa del documento Car"/>
    <w:basedOn w:val="Fuentedeprrafopredeter"/>
    <w:link w:val="Mapadeldocumento"/>
    <w:uiPriority w:val="99"/>
    <w:semiHidden/>
    <w:rsid w:val="00E84C4B"/>
    <w:rPr>
      <w:rFonts w:ascii="Times New Roman" w:eastAsiaTheme="minorEastAsia"/>
      <w:sz w:val="24"/>
      <w:szCs w:val="24"/>
    </w:rPr>
  </w:style>
  <w:style w:type="paragraph" w:styleId="Revisin">
    <w:name w:val="Revision"/>
    <w:hidden/>
    <w:uiPriority w:val="99"/>
    <w:semiHidden/>
    <w:rsid w:val="00E84C4B"/>
    <w:pPr>
      <w:spacing w:after="0" w:line="240" w:lineRule="auto"/>
    </w:pPr>
    <w:rPr>
      <w:rFonts w:eastAsiaTheme="minorEastAsia" w:hAnsiTheme="minorHAnsi" w:cstheme="minorBidi"/>
    </w:rPr>
  </w:style>
  <w:style w:type="paragraph" w:styleId="Piedepgina">
    <w:name w:val="footer"/>
    <w:basedOn w:val="Normal"/>
    <w:link w:val="PiedepginaCar"/>
    <w:uiPriority w:val="99"/>
    <w:unhideWhenUsed/>
    <w:rsid w:val="006524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24AA"/>
    <w:rPr>
      <w:rFonts w:eastAsiaTheme="minorEastAsia" w:hAnsiTheme="minorHAnsi" w:cstheme="minorBidi"/>
    </w:rPr>
  </w:style>
  <w:style w:type="character" w:styleId="Nmerodepgina">
    <w:name w:val="page number"/>
    <w:basedOn w:val="Fuentedeprrafopredeter"/>
    <w:uiPriority w:val="99"/>
    <w:semiHidden/>
    <w:unhideWhenUsed/>
    <w:rsid w:val="006524AA"/>
  </w:style>
  <w:style w:type="paragraph" w:customStyle="1" w:styleId="p2">
    <w:name w:val="p2"/>
    <w:basedOn w:val="Normal"/>
    <w:rsid w:val="00374052"/>
    <w:pPr>
      <w:spacing w:after="0" w:line="240" w:lineRule="auto"/>
      <w:ind w:left="810"/>
    </w:pPr>
    <w:rPr>
      <w:rFonts w:ascii="Times New Roman" w:eastAsia="Times New Roman" w:hAnsi="Times New Roman" w:cs="Times New Roman"/>
      <w:sz w:val="18"/>
      <w:szCs w:val="18"/>
      <w:lang w:val="es-ES_tradnl" w:eastAsia="es-ES_tradnl"/>
    </w:rPr>
  </w:style>
  <w:style w:type="paragraph" w:customStyle="1" w:styleId="p3">
    <w:name w:val="p3"/>
    <w:basedOn w:val="Normal"/>
    <w:rsid w:val="00374052"/>
    <w:pPr>
      <w:spacing w:after="0" w:line="240" w:lineRule="auto"/>
      <w:ind w:left="810"/>
    </w:pPr>
    <w:rPr>
      <w:rFonts w:ascii="Times New Roman" w:eastAsia="Times New Roman" w:hAnsi="Times New Roman" w:cs="Times New Roman"/>
      <w:sz w:val="18"/>
      <w:szCs w:val="18"/>
      <w:lang w:val="es-ES_tradnl" w:eastAsia="es-ES_tradnl"/>
    </w:rPr>
  </w:style>
  <w:style w:type="paragraph" w:customStyle="1" w:styleId="p4">
    <w:name w:val="p4"/>
    <w:basedOn w:val="Normal"/>
    <w:rsid w:val="00374052"/>
    <w:pPr>
      <w:spacing w:after="0" w:line="240" w:lineRule="auto"/>
    </w:pPr>
    <w:rPr>
      <w:rFonts w:ascii="Times New Roman" w:eastAsia="Times New Roman" w:hAnsi="Times New Roman" w:cs="Times New Roman"/>
      <w:sz w:val="18"/>
      <w:szCs w:val="18"/>
      <w:lang w:val="es-ES_tradnl" w:eastAsia="es-ES_tradnl"/>
    </w:rPr>
  </w:style>
  <w:style w:type="paragraph" w:customStyle="1" w:styleId="p5">
    <w:name w:val="p5"/>
    <w:basedOn w:val="Normal"/>
    <w:rsid w:val="00374052"/>
    <w:pPr>
      <w:spacing w:after="0" w:line="240" w:lineRule="auto"/>
      <w:ind w:left="540"/>
    </w:pPr>
    <w:rPr>
      <w:rFonts w:ascii="Times New Roman" w:eastAsia="Times New Roman" w:hAnsi="Times New Roman" w:cs="Times New Roman"/>
      <w:sz w:val="17"/>
      <w:szCs w:val="17"/>
      <w:lang w:val="es-ES_tradnl" w:eastAsia="es-ES_tradnl"/>
    </w:rPr>
  </w:style>
  <w:style w:type="paragraph" w:customStyle="1" w:styleId="p6">
    <w:name w:val="p6"/>
    <w:basedOn w:val="Normal"/>
    <w:rsid w:val="00374052"/>
    <w:pPr>
      <w:spacing w:after="0" w:line="240" w:lineRule="auto"/>
      <w:ind w:left="1350"/>
    </w:pPr>
    <w:rPr>
      <w:rFonts w:ascii="Times New Roman" w:eastAsia="Times New Roman" w:hAnsi="Times New Roman" w:cs="Times New Roman"/>
      <w:sz w:val="17"/>
      <w:szCs w:val="17"/>
      <w:lang w:val="es-ES_tradnl" w:eastAsia="es-ES_tradnl"/>
    </w:rPr>
  </w:style>
  <w:style w:type="character" w:customStyle="1" w:styleId="s1">
    <w:name w:val="s1"/>
    <w:basedOn w:val="Fuentedeprrafopredeter"/>
    <w:rsid w:val="00374052"/>
    <w:rPr>
      <w:u w:val="single"/>
    </w:rPr>
  </w:style>
  <w:style w:type="character" w:customStyle="1" w:styleId="apple-converted-space">
    <w:name w:val="apple-converted-space"/>
    <w:basedOn w:val="Fuentedeprrafopredeter"/>
    <w:rsid w:val="00374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707617">
      <w:bodyDiv w:val="1"/>
      <w:marLeft w:val="0"/>
      <w:marRight w:val="0"/>
      <w:marTop w:val="0"/>
      <w:marBottom w:val="0"/>
      <w:divBdr>
        <w:top w:val="none" w:sz="0" w:space="0" w:color="auto"/>
        <w:left w:val="none" w:sz="0" w:space="0" w:color="auto"/>
        <w:bottom w:val="none" w:sz="0" w:space="0" w:color="auto"/>
        <w:right w:val="none" w:sz="0" w:space="0" w:color="auto"/>
      </w:divBdr>
    </w:div>
    <w:div w:id="379521633">
      <w:bodyDiv w:val="1"/>
      <w:marLeft w:val="0"/>
      <w:marRight w:val="0"/>
      <w:marTop w:val="0"/>
      <w:marBottom w:val="0"/>
      <w:divBdr>
        <w:top w:val="none" w:sz="0" w:space="0" w:color="auto"/>
        <w:left w:val="none" w:sz="0" w:space="0" w:color="auto"/>
        <w:bottom w:val="none" w:sz="0" w:space="0" w:color="auto"/>
        <w:right w:val="none" w:sz="0" w:space="0" w:color="auto"/>
      </w:divBdr>
    </w:div>
    <w:div w:id="691995985">
      <w:bodyDiv w:val="1"/>
      <w:marLeft w:val="0"/>
      <w:marRight w:val="0"/>
      <w:marTop w:val="0"/>
      <w:marBottom w:val="0"/>
      <w:divBdr>
        <w:top w:val="none" w:sz="0" w:space="0" w:color="auto"/>
        <w:left w:val="none" w:sz="0" w:space="0" w:color="auto"/>
        <w:bottom w:val="none" w:sz="0" w:space="0" w:color="auto"/>
        <w:right w:val="none" w:sz="0" w:space="0" w:color="auto"/>
      </w:divBdr>
    </w:div>
    <w:div w:id="856621221">
      <w:bodyDiv w:val="1"/>
      <w:marLeft w:val="0"/>
      <w:marRight w:val="0"/>
      <w:marTop w:val="0"/>
      <w:marBottom w:val="0"/>
      <w:divBdr>
        <w:top w:val="none" w:sz="0" w:space="0" w:color="auto"/>
        <w:left w:val="none" w:sz="0" w:space="0" w:color="auto"/>
        <w:bottom w:val="none" w:sz="0" w:space="0" w:color="auto"/>
        <w:right w:val="none" w:sz="0" w:space="0" w:color="auto"/>
      </w:divBdr>
    </w:div>
    <w:div w:id="910233583">
      <w:bodyDiv w:val="1"/>
      <w:marLeft w:val="0"/>
      <w:marRight w:val="0"/>
      <w:marTop w:val="0"/>
      <w:marBottom w:val="0"/>
      <w:divBdr>
        <w:top w:val="none" w:sz="0" w:space="0" w:color="auto"/>
        <w:left w:val="none" w:sz="0" w:space="0" w:color="auto"/>
        <w:bottom w:val="none" w:sz="0" w:space="0" w:color="auto"/>
        <w:right w:val="none" w:sz="0" w:space="0" w:color="auto"/>
      </w:divBdr>
    </w:div>
    <w:div w:id="956375528">
      <w:bodyDiv w:val="1"/>
      <w:marLeft w:val="0"/>
      <w:marRight w:val="0"/>
      <w:marTop w:val="0"/>
      <w:marBottom w:val="0"/>
      <w:divBdr>
        <w:top w:val="none" w:sz="0" w:space="0" w:color="auto"/>
        <w:left w:val="none" w:sz="0" w:space="0" w:color="auto"/>
        <w:bottom w:val="none" w:sz="0" w:space="0" w:color="auto"/>
        <w:right w:val="none" w:sz="0" w:space="0" w:color="auto"/>
      </w:divBdr>
    </w:div>
    <w:div w:id="1208758525">
      <w:bodyDiv w:val="1"/>
      <w:marLeft w:val="0"/>
      <w:marRight w:val="0"/>
      <w:marTop w:val="0"/>
      <w:marBottom w:val="0"/>
      <w:divBdr>
        <w:top w:val="none" w:sz="0" w:space="0" w:color="auto"/>
        <w:left w:val="none" w:sz="0" w:space="0" w:color="auto"/>
        <w:bottom w:val="none" w:sz="0" w:space="0" w:color="auto"/>
        <w:right w:val="none" w:sz="0" w:space="0" w:color="auto"/>
      </w:divBdr>
    </w:div>
    <w:div w:id="1493133588">
      <w:bodyDiv w:val="1"/>
      <w:marLeft w:val="0"/>
      <w:marRight w:val="0"/>
      <w:marTop w:val="0"/>
      <w:marBottom w:val="0"/>
      <w:divBdr>
        <w:top w:val="none" w:sz="0" w:space="0" w:color="auto"/>
        <w:left w:val="none" w:sz="0" w:space="0" w:color="auto"/>
        <w:bottom w:val="none" w:sz="0" w:space="0" w:color="auto"/>
        <w:right w:val="none" w:sz="0" w:space="0" w:color="auto"/>
      </w:divBdr>
    </w:div>
    <w:div w:id="201263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microsoft.com/office/2011/relationships/people" Target="peop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1042</TotalTime>
  <Pages>8</Pages>
  <Words>5230</Words>
  <Characters>28770</Characters>
  <Application>Microsoft Macintosh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Hernandez Perez</dc:creator>
  <cp:keywords/>
  <dc:description/>
  <cp:lastModifiedBy>Usuario de Microsoft Office</cp:lastModifiedBy>
  <cp:revision>138</cp:revision>
  <cp:lastPrinted>2018-01-29T14:13:00Z</cp:lastPrinted>
  <dcterms:created xsi:type="dcterms:W3CDTF">2018-01-29T10:28:00Z</dcterms:created>
  <dcterms:modified xsi:type="dcterms:W3CDTF">2018-02-06T17:29:00Z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zotero-version="4.0.29.5"&gt;&lt;session id="8Nuo05aB"/&gt;&lt;style id="http://www.zotero.org/styles/european-journal-of-political-economy" hasBibliography="1" bibliographyStyleHasBeenSet="0"/&gt;&lt;prefs&gt;&lt;pref name="fieldType" value="Field"/&gt;&lt;pref</vt:lpwstr>
  </property>
  <property fmtid="{D5CDD505-2E9C-101B-9397-08002B2CF9AE}" pid="3" name="ZOTERO_PREF_2">
    <vt:lpwstr> name="storeReferences" value="true"/&gt;&lt;pref name="automaticJournalAbbreviations" value=""/&gt;&lt;pref name="noteType" value=""/&gt;&lt;/prefs&gt;&lt;/data&gt;</vt:lpwstr>
  </property>
</Properties>
</file>